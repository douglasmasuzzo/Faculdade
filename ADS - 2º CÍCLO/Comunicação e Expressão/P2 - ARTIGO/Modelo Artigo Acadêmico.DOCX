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endnotes.xml" ContentType="application/vnd.openxmlformats-officedocument.wordprocessingml.endnotes+xml"/>
  <Override PartName="/word/footnotes.xml" ContentType="application/vnd.openxmlformats-officedocument.wordprocessingml.foot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customXml/itemProps1.xml" ContentType="application/vnd.openxmlformats-officedocument.customXmlProperties+xml"/>
  <Override PartName="/word/fontTable.xml" ContentType="application/vnd.openxmlformats-officedocument.wordprocessingml.fontTable+xml"/>
  <Override PartName="/docProps/core.xml" ContentType="application/vnd.openxmlformats-package.core-properties+xml"/>
  <Override PartName="/word/webSettings.xml" ContentType="application/vnd.openxmlformats-officedocument.wordprocessingml.webSettings+xml"/>
  <Override PartName="/docProps/app.xml" ContentType="application/vnd.openxmlformats-officedocument.extended-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B4C6727" w14:textId="435A0D51" w:rsidR="00F655DC" w:rsidRDefault="00EE788A" w:rsidP="00493359">
      <w:pPr>
        <w:spacing w:after="0" w:line="240" w:lineRule="auto"/>
        <w:jc w:val="center"/>
        <w:rPr>
          <w:rFonts w:ascii="Arial" w:hAnsi="Arial" w:cs="Arial"/>
          <w:b/>
          <w:bCs/>
          <w:sz w:val="28"/>
          <w:szCs w:val="28"/>
          <w:lang w:eastAsia="ar-SA"/>
        </w:rPr>
      </w:pPr>
      <w:r>
        <w:rPr>
          <w:rFonts w:ascii="Arial" w:hAnsi="Arial" w:cs="Arial"/>
          <w:b/>
          <w:bCs/>
          <w:noProof/>
          <w:sz w:val="28"/>
          <w:szCs w:val="28"/>
          <w:lang w:eastAsia="ar-SA"/>
        </w:rPr>
        <mc:AlternateContent>
          <mc:Choice Requires="wps">
            <w:drawing>
              <wp:anchor distT="0" distB="0" distL="114300" distR="114300" simplePos="0" relativeHeight="251660288" behindDoc="0" locked="0" layoutInCell="1" allowOverlap="1" wp14:anchorId="64E7F010" wp14:editId="63CA0EBB">
                <wp:simplePos x="0" y="0"/>
                <wp:positionH relativeFrom="column">
                  <wp:posOffset>2946581</wp:posOffset>
                </wp:positionH>
                <wp:positionV relativeFrom="paragraph">
                  <wp:posOffset>-727797</wp:posOffset>
                </wp:positionV>
                <wp:extent cx="2524859" cy="570451"/>
                <wp:effectExtent l="0" t="0" r="27940" b="20320"/>
                <wp:wrapNone/>
                <wp:docPr id="14" name="Retângulo 14"/>
                <wp:cNvGraphicFramePr/>
                <a:graphic xmlns:a="http://schemas.openxmlformats.org/drawingml/2006/main">
                  <a:graphicData uri="http://schemas.microsoft.com/office/word/2010/wordprocessingShape">
                    <wps:wsp>
                      <wps:cNvSpPr/>
                      <wps:spPr>
                        <a:xfrm>
                          <a:off x="0" y="0"/>
                          <a:ext cx="2524859" cy="570451"/>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40748D47" w14:textId="45401F91" w:rsidR="00EE788A" w:rsidRDefault="00EE788A" w:rsidP="00EE788A">
                            <w:pPr>
                              <w:spacing w:after="0"/>
                              <w:jc w:val="center"/>
                            </w:pPr>
                            <w:r>
                              <w:t>Artigo completo  de 10 a 15 folhas</w:t>
                            </w:r>
                          </w:p>
                          <w:p w14:paraId="5719A11C" w14:textId="131C62B5" w:rsidR="00EE788A" w:rsidRDefault="00EE788A" w:rsidP="00EE788A">
                            <w:pPr>
                              <w:spacing w:after="0"/>
                              <w:jc w:val="center"/>
                            </w:pPr>
                            <w:r>
                              <w:t>(apague esse lembrete)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64E7F010" id="Retângulo 14" o:spid="_x0000_s1026" style="position:absolute;left:0;text-align:left;margin-left:232pt;margin-top:-57.3pt;width:198.8pt;height:44.9pt;z-index:2516602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" fillcolor="#4472c4 [3204]" strokecolor="#1f3763 [1604]" strokeweight="1pt">
                <v:textbox>
                  <w:txbxContent>
                    <w:p w14:paraId="40748D47" w14:textId="45401F91" w:rsidR="00EE788A" w:rsidRDefault="00EE788A" w:rsidP="00EE788A">
                      <w:pPr>
                        <w:spacing w:after="0"/>
                        <w:jc w:val="center"/>
                      </w:pPr>
                      <w:r>
                        <w:t>Artigo completo  de 10 a 15 folhas</w:t>
                      </w:r>
                    </w:p>
                    <w:p w14:paraId="5719A11C" w14:textId="131C62B5" w:rsidR="00EE788A" w:rsidRDefault="00EE788A" w:rsidP="00EE788A">
                      <w:pPr>
                        <w:spacing w:after="0"/>
                        <w:jc w:val="center"/>
                      </w:pPr>
                      <w:r>
                        <w:t>(apague esse lembrete)</w:t>
                      </w:r>
                    </w:p>
                  </w:txbxContent>
                </v:textbox>
              </v:rect>
            </w:pict>
          </mc:Fallback>
        </mc:AlternateContent>
      </w:r>
      <w:r w:rsidR="00EB30B8" w:rsidRPr="00EB30B8">
        <w:rPr>
          <w:rFonts w:ascii="Arial" w:hAnsi="Arial" w:cs="Arial"/>
          <w:b/>
          <w:bCs/>
          <w:sz w:val="28"/>
          <w:szCs w:val="28"/>
          <w:lang w:eastAsia="ar-SA"/>
        </w:rPr>
        <w:t>TÍTULO DO ARTIGO</w:t>
      </w:r>
      <w:r w:rsidR="00A021B2">
        <w:rPr>
          <w:rFonts w:ascii="Arial" w:hAnsi="Arial" w:cs="Arial"/>
          <w:b/>
          <w:bCs/>
          <w:sz w:val="28"/>
          <w:szCs w:val="28"/>
          <w:lang w:eastAsia="ar-SA"/>
        </w:rPr>
        <w:t xml:space="preserve"> EM PORTUGUÊS</w:t>
      </w:r>
    </w:p>
    <w:p w14:paraId="70BDB177" w14:textId="3E154318" w:rsidR="00A021B2" w:rsidRPr="00A021B2" w:rsidRDefault="00A021B2" w:rsidP="00493359">
      <w:pPr>
        <w:spacing w:after="0" w:line="240" w:lineRule="auto"/>
        <w:jc w:val="center"/>
        <w:rPr>
          <w:rFonts w:ascii="Arial" w:hAnsi="Arial" w:cs="Arial"/>
          <w:bCs/>
          <w:i/>
          <w:sz w:val="24"/>
          <w:szCs w:val="24"/>
          <w:lang w:eastAsia="ar-SA"/>
        </w:rPr>
      </w:pPr>
      <w:r w:rsidRPr="00A021B2">
        <w:rPr>
          <w:rFonts w:ascii="Arial" w:hAnsi="Arial" w:cs="Arial"/>
          <w:bCs/>
          <w:i/>
          <w:sz w:val="24"/>
          <w:szCs w:val="24"/>
          <w:lang w:eastAsia="ar-SA"/>
        </w:rPr>
        <w:t>Título do artigo em inglês</w:t>
      </w:r>
    </w:p>
    <w:p w14:paraId="638B9297" w14:textId="4A84E908" w:rsidR="00F655DC" w:rsidRPr="00EB30B8" w:rsidRDefault="00F655DC" w:rsidP="00493359">
      <w:pPr>
        <w:spacing w:after="0" w:line="240" w:lineRule="auto"/>
        <w:jc w:val="center"/>
        <w:rPr>
          <w:rFonts w:ascii="Arial" w:hAnsi="Arial" w:cs="Arial"/>
          <w:iCs/>
          <w:sz w:val="24"/>
          <w:szCs w:val="24"/>
        </w:rPr>
      </w:pPr>
    </w:p>
    <w:p w14:paraId="7C83A5F6" w14:textId="6FD09CFD" w:rsidR="00F655DC" w:rsidRPr="00EB30B8" w:rsidRDefault="00F655DC" w:rsidP="00EB30B8">
      <w:pPr>
        <w:keepNext/>
        <w:tabs>
          <w:tab w:val="left" w:pos="0"/>
        </w:tabs>
        <w:spacing w:after="0" w:line="240" w:lineRule="auto"/>
        <w:jc w:val="right"/>
        <w:outlineLvl w:val="0"/>
        <w:rPr>
          <w:rFonts w:ascii="Arial" w:eastAsia="Times New Roman" w:hAnsi="Arial" w:cs="Arial"/>
          <w:b/>
          <w:iCs/>
          <w:sz w:val="24"/>
          <w:szCs w:val="24"/>
          <w:lang w:eastAsia="pt-BR"/>
        </w:rPr>
      </w:pPr>
      <w:r w:rsidRPr="00EB30B8">
        <w:rPr>
          <w:rFonts w:ascii="Arial" w:eastAsia="Times New Roman" w:hAnsi="Arial" w:cs="Arial"/>
          <w:b/>
          <w:iCs/>
          <w:sz w:val="24"/>
          <w:szCs w:val="24"/>
          <w:lang w:eastAsia="pt-BR"/>
        </w:rPr>
        <w:t>Nome do autor</w:t>
      </w:r>
      <w:r w:rsidR="007B6BB9">
        <w:rPr>
          <w:rFonts w:ascii="Arial" w:eastAsia="Times New Roman" w:hAnsi="Arial" w:cs="Arial"/>
          <w:b/>
          <w:iCs/>
          <w:sz w:val="24"/>
          <w:szCs w:val="24"/>
          <w:lang w:eastAsia="pt-BR"/>
        </w:rPr>
        <w:t>1</w:t>
      </w:r>
    </w:p>
    <w:p w14:paraId="5FF67148" w14:textId="602DEC8D" w:rsidR="00FB5A94" w:rsidRPr="00EB30B8" w:rsidRDefault="00FB5A94" w:rsidP="00EB30B8">
      <w:pPr>
        <w:spacing w:after="0" w:line="240" w:lineRule="auto"/>
        <w:jc w:val="right"/>
        <w:rPr>
          <w:rFonts w:ascii="Arial" w:hAnsi="Arial" w:cs="Arial"/>
          <w:sz w:val="24"/>
          <w:szCs w:val="24"/>
        </w:rPr>
      </w:pPr>
      <w:r w:rsidRPr="00EB30B8">
        <w:rPr>
          <w:rFonts w:ascii="Arial" w:hAnsi="Arial" w:cs="Arial"/>
          <w:sz w:val="24"/>
          <w:szCs w:val="24"/>
        </w:rPr>
        <w:t xml:space="preserve"> Filiação (ex. </w:t>
      </w:r>
      <w:r w:rsidR="00EB30B8" w:rsidRPr="00EB30B8">
        <w:rPr>
          <w:rFonts w:ascii="Arial" w:hAnsi="Arial" w:cs="Arial"/>
          <w:sz w:val="24"/>
          <w:szCs w:val="24"/>
        </w:rPr>
        <w:t>Fatec Praia Grande</w:t>
      </w:r>
      <w:r w:rsidRPr="00EB30B8">
        <w:rPr>
          <w:rFonts w:ascii="Arial" w:hAnsi="Arial" w:cs="Arial"/>
          <w:sz w:val="24"/>
          <w:szCs w:val="24"/>
        </w:rPr>
        <w:t>)</w:t>
      </w:r>
    </w:p>
    <w:p w14:paraId="70FC35A9" w14:textId="78F4CD1F" w:rsidR="00FB5A94" w:rsidRPr="00EB30B8" w:rsidRDefault="00FB5A94" w:rsidP="00EB30B8">
      <w:pPr>
        <w:keepNext/>
        <w:tabs>
          <w:tab w:val="left" w:pos="0"/>
        </w:tabs>
        <w:spacing w:after="0" w:line="240" w:lineRule="auto"/>
        <w:jc w:val="right"/>
        <w:outlineLvl w:val="0"/>
        <w:rPr>
          <w:rFonts w:ascii="Arial" w:eastAsia="Times New Roman" w:hAnsi="Arial" w:cs="Arial"/>
          <w:bCs/>
          <w:iCs/>
          <w:sz w:val="24"/>
          <w:szCs w:val="24"/>
          <w:lang w:eastAsia="pt-BR"/>
        </w:rPr>
      </w:pPr>
      <w:r w:rsidRPr="00EB30B8">
        <w:rPr>
          <w:rFonts w:ascii="Arial" w:eastAsia="Times New Roman" w:hAnsi="Arial" w:cs="Arial"/>
          <w:bCs/>
          <w:iCs/>
          <w:sz w:val="24"/>
          <w:szCs w:val="24"/>
          <w:lang w:eastAsia="pt-BR"/>
        </w:rPr>
        <w:t>e-mail</w:t>
      </w:r>
      <w:r w:rsidR="002B45D3" w:rsidRPr="00EB30B8">
        <w:rPr>
          <w:rFonts w:ascii="Arial" w:eastAsia="Times New Roman" w:hAnsi="Arial" w:cs="Arial"/>
          <w:bCs/>
          <w:iCs/>
          <w:sz w:val="24"/>
          <w:szCs w:val="24"/>
          <w:lang w:eastAsia="pt-BR"/>
        </w:rPr>
        <w:t xml:space="preserve"> autor</w:t>
      </w:r>
    </w:p>
    <w:p w14:paraId="5AC44499" w14:textId="0FA1A753" w:rsidR="00F655DC" w:rsidRPr="00EB30B8" w:rsidRDefault="00F655DC" w:rsidP="00EB30B8">
      <w:pPr>
        <w:spacing w:after="0" w:line="240" w:lineRule="auto"/>
        <w:jc w:val="right"/>
        <w:rPr>
          <w:rFonts w:ascii="Arial" w:hAnsi="Arial" w:cs="Arial"/>
          <w:sz w:val="24"/>
          <w:szCs w:val="24"/>
        </w:rPr>
      </w:pPr>
    </w:p>
    <w:p w14:paraId="6F10C2B4" w14:textId="27A7EA34" w:rsidR="00FB5A94" w:rsidRPr="00EB30B8" w:rsidRDefault="00FB5A94" w:rsidP="00EB30B8">
      <w:pPr>
        <w:keepNext/>
        <w:tabs>
          <w:tab w:val="left" w:pos="0"/>
        </w:tabs>
        <w:spacing w:after="0" w:line="240" w:lineRule="auto"/>
        <w:jc w:val="right"/>
        <w:outlineLvl w:val="0"/>
        <w:rPr>
          <w:rFonts w:ascii="Arial" w:eastAsia="Times New Roman" w:hAnsi="Arial" w:cs="Arial"/>
          <w:b/>
          <w:iCs/>
          <w:sz w:val="24"/>
          <w:szCs w:val="24"/>
          <w:lang w:eastAsia="pt-BR"/>
        </w:rPr>
      </w:pPr>
      <w:r w:rsidRPr="00EB30B8">
        <w:rPr>
          <w:rFonts w:ascii="Arial" w:eastAsia="Times New Roman" w:hAnsi="Arial" w:cs="Arial"/>
          <w:b/>
          <w:iCs/>
          <w:sz w:val="24"/>
          <w:szCs w:val="24"/>
          <w:lang w:eastAsia="pt-BR"/>
        </w:rPr>
        <w:t>Nome do autor</w:t>
      </w:r>
      <w:r w:rsidR="007B6BB9">
        <w:rPr>
          <w:rFonts w:ascii="Arial" w:eastAsia="Times New Roman" w:hAnsi="Arial" w:cs="Arial"/>
          <w:b/>
          <w:iCs/>
          <w:sz w:val="24"/>
          <w:szCs w:val="24"/>
          <w:lang w:eastAsia="pt-BR"/>
        </w:rPr>
        <w:t>2</w:t>
      </w:r>
    </w:p>
    <w:p w14:paraId="710A72C4" w14:textId="24BF0972" w:rsidR="00FB5A94" w:rsidRPr="00EB30B8" w:rsidRDefault="00FB5A94" w:rsidP="00EB30B8">
      <w:pPr>
        <w:spacing w:after="0" w:line="240" w:lineRule="auto"/>
        <w:jc w:val="right"/>
        <w:rPr>
          <w:rFonts w:ascii="Arial" w:hAnsi="Arial" w:cs="Arial"/>
          <w:sz w:val="24"/>
          <w:szCs w:val="24"/>
        </w:rPr>
      </w:pPr>
      <w:r w:rsidRPr="00EB30B8">
        <w:rPr>
          <w:rFonts w:ascii="Arial" w:hAnsi="Arial" w:cs="Arial"/>
          <w:sz w:val="24"/>
          <w:szCs w:val="24"/>
        </w:rPr>
        <w:t xml:space="preserve"> Filiação (ex. </w:t>
      </w:r>
      <w:r w:rsidR="00EB30B8" w:rsidRPr="00EB30B8">
        <w:rPr>
          <w:rFonts w:ascii="Arial" w:hAnsi="Arial" w:cs="Arial"/>
          <w:sz w:val="24"/>
          <w:szCs w:val="24"/>
        </w:rPr>
        <w:t>Fatec Praia Grande</w:t>
      </w:r>
      <w:r w:rsidRPr="00EB30B8">
        <w:rPr>
          <w:rFonts w:ascii="Arial" w:hAnsi="Arial" w:cs="Arial"/>
          <w:sz w:val="24"/>
          <w:szCs w:val="24"/>
        </w:rPr>
        <w:t>)</w:t>
      </w:r>
    </w:p>
    <w:p w14:paraId="38E1C150" w14:textId="70A93D77" w:rsidR="00FB5A94" w:rsidRPr="00EB30B8" w:rsidRDefault="00FB5A94" w:rsidP="00EB30B8">
      <w:pPr>
        <w:keepNext/>
        <w:tabs>
          <w:tab w:val="left" w:pos="0"/>
        </w:tabs>
        <w:spacing w:after="0" w:line="240" w:lineRule="auto"/>
        <w:jc w:val="right"/>
        <w:outlineLvl w:val="0"/>
        <w:rPr>
          <w:rFonts w:ascii="Arial" w:eastAsia="Times New Roman" w:hAnsi="Arial" w:cs="Arial"/>
          <w:bCs/>
          <w:iCs/>
          <w:sz w:val="24"/>
          <w:szCs w:val="24"/>
          <w:lang w:eastAsia="pt-BR"/>
        </w:rPr>
      </w:pPr>
      <w:r w:rsidRPr="00EB30B8">
        <w:rPr>
          <w:rFonts w:ascii="Arial" w:eastAsia="Times New Roman" w:hAnsi="Arial" w:cs="Arial"/>
          <w:bCs/>
          <w:iCs/>
          <w:sz w:val="24"/>
          <w:szCs w:val="24"/>
          <w:lang w:eastAsia="pt-BR"/>
        </w:rPr>
        <w:t>e-mail</w:t>
      </w:r>
      <w:r w:rsidR="002B45D3" w:rsidRPr="00EB30B8">
        <w:rPr>
          <w:rFonts w:ascii="Arial" w:eastAsia="Times New Roman" w:hAnsi="Arial" w:cs="Arial"/>
          <w:bCs/>
          <w:iCs/>
          <w:sz w:val="24"/>
          <w:szCs w:val="24"/>
          <w:lang w:eastAsia="pt-BR"/>
        </w:rPr>
        <w:t xml:space="preserve"> autor</w:t>
      </w:r>
    </w:p>
    <w:p w14:paraId="74D04EAF" w14:textId="6F0D213A" w:rsidR="00F655DC" w:rsidRPr="00EB30B8" w:rsidRDefault="00F655DC" w:rsidP="00493359">
      <w:pPr>
        <w:spacing w:after="0" w:line="240" w:lineRule="auto"/>
        <w:rPr>
          <w:rFonts w:ascii="Arial" w:eastAsia="Times New Roman" w:hAnsi="Arial" w:cs="Arial"/>
          <w:sz w:val="24"/>
          <w:szCs w:val="24"/>
          <w:lang w:eastAsia="pt-BR"/>
        </w:rPr>
      </w:pPr>
    </w:p>
    <w:p w14:paraId="7DDE38CB" w14:textId="2D03B244" w:rsidR="00F655DC" w:rsidRPr="00EB30B8" w:rsidRDefault="00F655DC" w:rsidP="00493359">
      <w:pPr>
        <w:keepNext/>
        <w:keepLines/>
        <w:tabs>
          <w:tab w:val="left" w:pos="0"/>
        </w:tabs>
        <w:spacing w:after="0" w:line="240" w:lineRule="auto"/>
        <w:jc w:val="center"/>
        <w:outlineLvl w:val="1"/>
        <w:rPr>
          <w:rFonts w:ascii="Arial" w:eastAsia="Times New Roman" w:hAnsi="Arial" w:cs="Arial"/>
          <w:b/>
          <w:bCs/>
          <w:color w:val="4F81BD"/>
          <w:sz w:val="24"/>
          <w:szCs w:val="24"/>
        </w:rPr>
      </w:pPr>
    </w:p>
    <w:p w14:paraId="01DAADBA" w14:textId="77777777" w:rsidR="001F062A" w:rsidRPr="00EB30B8" w:rsidRDefault="001F062A" w:rsidP="00493359">
      <w:pPr>
        <w:keepNext/>
        <w:keepLines/>
        <w:tabs>
          <w:tab w:val="left" w:pos="0"/>
        </w:tabs>
        <w:spacing w:after="0" w:line="240" w:lineRule="auto"/>
        <w:jc w:val="center"/>
        <w:outlineLvl w:val="1"/>
        <w:rPr>
          <w:rFonts w:ascii="Arial" w:eastAsia="Times New Roman" w:hAnsi="Arial" w:cs="Arial"/>
          <w:b/>
          <w:bCs/>
          <w:color w:val="4F81BD"/>
          <w:sz w:val="24"/>
          <w:szCs w:val="24"/>
        </w:rPr>
      </w:pPr>
    </w:p>
    <w:p w14:paraId="00C64DB2" w14:textId="5F1CE230" w:rsidR="00F609F6" w:rsidRDefault="00F655DC" w:rsidP="00EB30B8">
      <w:pPr>
        <w:keepNext/>
        <w:keepLines/>
        <w:tabs>
          <w:tab w:val="left" w:pos="0"/>
        </w:tabs>
        <w:spacing w:after="0" w:line="240" w:lineRule="auto"/>
        <w:jc w:val="center"/>
        <w:outlineLvl w:val="1"/>
        <w:rPr>
          <w:rFonts w:ascii="Arial" w:eastAsia="Times New Roman" w:hAnsi="Arial" w:cs="Arial"/>
          <w:b/>
          <w:bCs/>
          <w:sz w:val="24"/>
          <w:szCs w:val="24"/>
        </w:rPr>
      </w:pPr>
      <w:r w:rsidRPr="00EB30B8">
        <w:rPr>
          <w:rFonts w:ascii="Arial" w:eastAsia="Times New Roman" w:hAnsi="Arial" w:cs="Arial"/>
          <w:b/>
          <w:bCs/>
          <w:sz w:val="24"/>
          <w:szCs w:val="24"/>
        </w:rPr>
        <w:t>RESUMO</w:t>
      </w:r>
    </w:p>
    <w:p w14:paraId="721E2A12" w14:textId="77777777" w:rsidR="00EB30B8" w:rsidRPr="00EB30B8" w:rsidRDefault="00EB30B8" w:rsidP="00EB30B8">
      <w:pPr>
        <w:keepNext/>
        <w:keepLines/>
        <w:tabs>
          <w:tab w:val="left" w:pos="0"/>
        </w:tabs>
        <w:spacing w:after="0" w:line="240" w:lineRule="auto"/>
        <w:jc w:val="center"/>
        <w:outlineLvl w:val="1"/>
        <w:rPr>
          <w:rFonts w:ascii="Arial" w:eastAsia="Times New Roman" w:hAnsi="Arial" w:cs="Arial"/>
          <w:b/>
          <w:bCs/>
          <w:sz w:val="24"/>
          <w:szCs w:val="24"/>
        </w:rPr>
      </w:pPr>
    </w:p>
    <w:p w14:paraId="293FB55E" w14:textId="14908ABA" w:rsidR="00D75038" w:rsidRPr="00EB30B8" w:rsidRDefault="00C43F52" w:rsidP="00493359">
      <w:pPr>
        <w:spacing w:after="0" w:line="240" w:lineRule="auto"/>
        <w:jc w:val="both"/>
        <w:rPr>
          <w:rFonts w:ascii="Arial" w:hAnsi="Arial" w:cs="Arial"/>
          <w:noProof/>
          <w:sz w:val="24"/>
          <w:szCs w:val="24"/>
          <w:lang w:val="fr-CA"/>
        </w:rPr>
      </w:pPr>
      <w:r w:rsidRPr="00EB30B8">
        <w:rPr>
          <w:rFonts w:ascii="Arial" w:hAnsi="Arial" w:cs="Arial"/>
          <w:noProof/>
          <w:sz w:val="24"/>
          <w:szCs w:val="24"/>
        </w:rPr>
        <w:t xml:space="preserve">Lorem ipsum dolor sit amet, consectetuer adipiscing elit. Maecenas porttitor congue massa. Fusce posuere, magna sed pulvinar ultricies, purus lectus malesuada libero, sit amet commodo magna eros quis urna. Nunc viverra imperdiet enim. Fusce est. Vivamus a tellus. </w:t>
      </w:r>
      <w:r w:rsidRPr="00EB30B8">
        <w:rPr>
          <w:rFonts w:ascii="Arial" w:hAnsi="Arial" w:cs="Arial"/>
          <w:noProof/>
          <w:sz w:val="24"/>
          <w:szCs w:val="24"/>
          <w:lang w:val="fr-CA"/>
        </w:rPr>
        <w:t xml:space="preserve">Pellentesque habitant morbi tristique senectus et netus et malesuada fames ac turpis egestas. </w:t>
      </w:r>
      <w:r w:rsidRPr="00EB30B8">
        <w:rPr>
          <w:rFonts w:ascii="Arial" w:hAnsi="Arial" w:cs="Arial"/>
          <w:noProof/>
          <w:sz w:val="24"/>
          <w:szCs w:val="24"/>
          <w:lang w:val="en-GB"/>
        </w:rPr>
        <w:t xml:space="preserve">Proin pharetra nonummy pede. Mauris et orci. Aenean nec lorem. In porttitor. Donec laoreet nonummy augue. Suspendisse dui purus, scelerisque at, vulputate vitae, pretium mattis, nunc. Mauris eget neque at sem venenatis eleifend. Ut nonummy. Fusce aliquet pede non pede. Suspendisse dapibus lorem pellentesque magna. Integer nulla. Donec blandit feugiat ligula. Donec hendrerit, felis et imperdiet euismod, purus ipsum pretium metus, in lacinia nulla nisl eget sapien. Donec ut est in lectus consequat consequat. Etiam eget dui. </w:t>
      </w:r>
      <w:r w:rsidRPr="00EB30B8">
        <w:rPr>
          <w:rFonts w:ascii="Arial" w:hAnsi="Arial" w:cs="Arial"/>
          <w:noProof/>
          <w:sz w:val="24"/>
          <w:szCs w:val="24"/>
          <w:lang w:val="fr-CA"/>
        </w:rPr>
        <w:t xml:space="preserve">Aliquam erat volutpat. Sed at lorem in nunc porta tristique. Proin nec augue. Quisque aliquam tempor magna. Pellentesque habitant morbi tristique senectus et netus et malesuada fames ac turpis egestas. </w:t>
      </w:r>
      <w:r w:rsidRPr="00EB30B8">
        <w:rPr>
          <w:rFonts w:ascii="Arial" w:hAnsi="Arial" w:cs="Arial"/>
          <w:noProof/>
          <w:sz w:val="24"/>
          <w:szCs w:val="24"/>
        </w:rPr>
        <w:t xml:space="preserve">Nunc ac magna. Maecenas odio dolor, vulputate vel, auctor ac, accumsan id, felis. Pellentesque cursus sagittis felis. Pellentesque porttitor, velit lacinia egestas auctor, diam eros tempus arcu, nec vulputate augue magna vel risus. Cras non magna vel ante adipiscing rhoncus. Vivamus a mi. Morbi neque. </w:t>
      </w:r>
      <w:r w:rsidRPr="00EB30B8">
        <w:rPr>
          <w:rFonts w:ascii="Arial" w:hAnsi="Arial" w:cs="Arial"/>
          <w:noProof/>
          <w:sz w:val="24"/>
          <w:szCs w:val="24"/>
          <w:lang w:val="fr-CA"/>
        </w:rPr>
        <w:t>Aliquam erat volutpat. Integer ultrices lobortis eros. Pellentesque habitant morbi tristique senectus et netus et malesuada fames ac turpis egestas. Proin semper, ante vitae sollicitudin posuere, metus quam iaculis nibh, vitae scelerisque nunc massa eget pede. Sed velit urna, interdum vel, ultricies vel, faucibus at, quam. Donec elit est, consectetuer eget, consequat quis, tempus quis, wisi.</w:t>
      </w:r>
      <w:r w:rsidR="00EB30B8">
        <w:rPr>
          <w:rFonts w:ascii="Arial" w:hAnsi="Arial" w:cs="Arial"/>
          <w:noProof/>
          <w:sz w:val="24"/>
          <w:szCs w:val="24"/>
          <w:lang w:val="fr-CA"/>
        </w:rPr>
        <w:t xml:space="preserve"> </w:t>
      </w:r>
      <w:r w:rsidR="00EB30B8" w:rsidRPr="00EB30B8">
        <w:rPr>
          <w:rFonts w:ascii="Arial" w:hAnsi="Arial" w:cs="Arial"/>
          <w:noProof/>
          <w:sz w:val="24"/>
          <w:szCs w:val="24"/>
          <w:highlight w:val="yellow"/>
          <w:lang w:val="fr-CA"/>
        </w:rPr>
        <w:t>(</w:t>
      </w:r>
      <w:r w:rsidR="00C862E8">
        <w:rPr>
          <w:rFonts w:ascii="Arial" w:hAnsi="Arial" w:cs="Arial"/>
          <w:noProof/>
          <w:sz w:val="24"/>
          <w:szCs w:val="24"/>
          <w:highlight w:val="yellow"/>
          <w:lang w:val="fr-CA"/>
        </w:rPr>
        <w:t xml:space="preserve">de 150 a 500 </w:t>
      </w:r>
      <w:r w:rsidR="00EB30B8" w:rsidRPr="00EB30B8">
        <w:rPr>
          <w:rFonts w:ascii="Arial" w:hAnsi="Arial" w:cs="Arial"/>
          <w:noProof/>
          <w:sz w:val="24"/>
          <w:szCs w:val="24"/>
          <w:highlight w:val="yellow"/>
          <w:lang w:val="fr-CA"/>
        </w:rPr>
        <w:t>palavras; não usar citações)</w:t>
      </w:r>
    </w:p>
    <w:p w14:paraId="5A568B29" w14:textId="33169E96" w:rsidR="00733CD1" w:rsidRPr="00EB30B8" w:rsidRDefault="00733CD1" w:rsidP="00493359">
      <w:pPr>
        <w:spacing w:after="0" w:line="240" w:lineRule="auto"/>
        <w:jc w:val="both"/>
        <w:rPr>
          <w:rFonts w:ascii="Arial" w:hAnsi="Arial" w:cs="Arial"/>
          <w:sz w:val="24"/>
          <w:szCs w:val="24"/>
          <w:lang w:val="fr-CA"/>
        </w:rPr>
      </w:pPr>
    </w:p>
    <w:p w14:paraId="1AB73749" w14:textId="0780C1EE" w:rsidR="00F655DC" w:rsidRPr="00EB30B8" w:rsidRDefault="00F655DC" w:rsidP="00493359">
      <w:pPr>
        <w:spacing w:after="0" w:line="240" w:lineRule="auto"/>
        <w:jc w:val="both"/>
        <w:rPr>
          <w:rFonts w:ascii="Arial" w:hAnsi="Arial" w:cs="Arial"/>
          <w:sz w:val="24"/>
          <w:szCs w:val="24"/>
        </w:rPr>
      </w:pPr>
      <w:r w:rsidRPr="00EB30B8">
        <w:rPr>
          <w:rFonts w:ascii="Arial" w:hAnsi="Arial" w:cs="Arial"/>
          <w:b/>
          <w:bCs/>
          <w:sz w:val="24"/>
          <w:szCs w:val="24"/>
        </w:rPr>
        <w:t xml:space="preserve">PALAVRAS-CHAVE: </w:t>
      </w:r>
      <w:r w:rsidRPr="00EB30B8">
        <w:rPr>
          <w:rFonts w:ascii="Arial" w:hAnsi="Arial" w:cs="Arial"/>
          <w:sz w:val="24"/>
          <w:szCs w:val="24"/>
        </w:rPr>
        <w:t>Organizações</w:t>
      </w:r>
      <w:r w:rsidR="00976F91">
        <w:rPr>
          <w:rFonts w:ascii="Arial" w:hAnsi="Arial" w:cs="Arial"/>
          <w:sz w:val="24"/>
          <w:szCs w:val="24"/>
        </w:rPr>
        <w:t>; Exportações; C</w:t>
      </w:r>
      <w:r w:rsidRPr="00EB30B8">
        <w:rPr>
          <w:rFonts w:ascii="Arial" w:hAnsi="Arial" w:cs="Arial"/>
          <w:sz w:val="24"/>
          <w:szCs w:val="24"/>
        </w:rPr>
        <w:t>ontratos.</w:t>
      </w:r>
      <w:r w:rsidR="00EB30B8">
        <w:rPr>
          <w:rFonts w:ascii="Arial" w:hAnsi="Arial" w:cs="Arial"/>
          <w:sz w:val="24"/>
          <w:szCs w:val="24"/>
        </w:rPr>
        <w:t xml:space="preserve"> </w:t>
      </w:r>
      <w:r w:rsidR="00EB30B8" w:rsidRPr="00EB30B8">
        <w:rPr>
          <w:rFonts w:ascii="Arial" w:hAnsi="Arial" w:cs="Arial"/>
          <w:sz w:val="24"/>
          <w:szCs w:val="24"/>
          <w:highlight w:val="yellow"/>
        </w:rPr>
        <w:t>(3 a 5 palavras)</w:t>
      </w:r>
    </w:p>
    <w:p w14:paraId="01D0AE0F" w14:textId="74888377" w:rsidR="00F655DC" w:rsidRPr="00EB30B8" w:rsidRDefault="00F655DC" w:rsidP="00493359">
      <w:pPr>
        <w:spacing w:after="0" w:line="240" w:lineRule="auto"/>
        <w:jc w:val="both"/>
        <w:rPr>
          <w:rFonts w:ascii="Arial" w:hAnsi="Arial" w:cs="Arial"/>
          <w:b/>
          <w:sz w:val="24"/>
          <w:szCs w:val="24"/>
        </w:rPr>
      </w:pPr>
    </w:p>
    <w:p w14:paraId="25AEE6B1" w14:textId="376C27F0" w:rsidR="002B45D3" w:rsidRPr="00EB30B8" w:rsidRDefault="002B45D3" w:rsidP="00493359">
      <w:pPr>
        <w:spacing w:after="0" w:line="240" w:lineRule="auto"/>
        <w:jc w:val="both"/>
        <w:rPr>
          <w:rFonts w:ascii="Arial" w:hAnsi="Arial" w:cs="Arial"/>
          <w:b/>
          <w:sz w:val="24"/>
          <w:szCs w:val="24"/>
        </w:rPr>
      </w:pPr>
    </w:p>
    <w:p w14:paraId="3BD8443F" w14:textId="0A40DE31" w:rsidR="002B45D3" w:rsidRDefault="00F655DC" w:rsidP="00EB30B8">
      <w:pPr>
        <w:keepNext/>
        <w:keepLines/>
        <w:tabs>
          <w:tab w:val="left" w:pos="0"/>
        </w:tabs>
        <w:spacing w:after="0" w:line="240" w:lineRule="auto"/>
        <w:jc w:val="center"/>
        <w:outlineLvl w:val="2"/>
        <w:rPr>
          <w:rFonts w:ascii="Arial" w:eastAsia="Times New Roman" w:hAnsi="Arial" w:cs="Arial"/>
          <w:b/>
          <w:bCs/>
          <w:i/>
          <w:iCs/>
          <w:sz w:val="24"/>
          <w:szCs w:val="24"/>
        </w:rPr>
      </w:pPr>
      <w:r w:rsidRPr="00EB30B8">
        <w:rPr>
          <w:rFonts w:ascii="Arial" w:eastAsia="Times New Roman" w:hAnsi="Arial" w:cs="Arial"/>
          <w:b/>
          <w:bCs/>
          <w:i/>
          <w:iCs/>
          <w:sz w:val="24"/>
          <w:szCs w:val="24"/>
        </w:rPr>
        <w:t>ABSTRACT</w:t>
      </w:r>
    </w:p>
    <w:p w14:paraId="7598B5C5" w14:textId="77777777" w:rsidR="00EB30B8" w:rsidRPr="00EB30B8" w:rsidRDefault="00EB30B8" w:rsidP="00EB30B8">
      <w:pPr>
        <w:keepNext/>
        <w:keepLines/>
        <w:tabs>
          <w:tab w:val="left" w:pos="0"/>
        </w:tabs>
        <w:spacing w:after="0" w:line="240" w:lineRule="auto"/>
        <w:jc w:val="center"/>
        <w:outlineLvl w:val="2"/>
        <w:rPr>
          <w:rFonts w:ascii="Arial" w:eastAsia="Times New Roman" w:hAnsi="Arial" w:cs="Arial"/>
          <w:b/>
          <w:bCs/>
          <w:i/>
          <w:iCs/>
          <w:sz w:val="24"/>
          <w:szCs w:val="24"/>
        </w:rPr>
      </w:pPr>
    </w:p>
    <w:p w14:paraId="036C81D3" w14:textId="0F58BF9D" w:rsidR="00A86FF1" w:rsidRPr="00EB30B8" w:rsidRDefault="00FB5A94" w:rsidP="00A86FF1">
      <w:pPr>
        <w:spacing w:after="0" w:line="240" w:lineRule="auto"/>
        <w:jc w:val="both"/>
        <w:rPr>
          <w:rFonts w:ascii="Arial" w:hAnsi="Arial" w:cs="Arial"/>
          <w:i/>
          <w:iCs/>
          <w:sz w:val="24"/>
          <w:szCs w:val="24"/>
        </w:rPr>
      </w:pPr>
      <w:r w:rsidRPr="00EB30B8">
        <w:rPr>
          <w:rFonts w:ascii="Arial" w:hAnsi="Arial" w:cs="Arial"/>
          <w:i/>
          <w:iCs/>
          <w:sz w:val="24"/>
          <w:szCs w:val="24"/>
        </w:rPr>
        <w:t>Resumo em língua inglesa (obrigatório). Segue as mesmas indicações do resumo em língua portuguesa e deve incluir as palavras chaves.</w:t>
      </w:r>
      <w:r w:rsidR="00A86FF1">
        <w:rPr>
          <w:rFonts w:ascii="Arial" w:hAnsi="Arial" w:cs="Arial"/>
          <w:i/>
          <w:iCs/>
          <w:sz w:val="24"/>
          <w:szCs w:val="24"/>
        </w:rPr>
        <w:t xml:space="preserve"> </w:t>
      </w:r>
      <w:r w:rsidR="00A86FF1" w:rsidRPr="00EB30B8">
        <w:rPr>
          <w:rFonts w:ascii="Arial" w:hAnsi="Arial" w:cs="Arial"/>
          <w:i/>
          <w:iCs/>
          <w:sz w:val="24"/>
          <w:szCs w:val="24"/>
        </w:rPr>
        <w:t>Resumo em língua inglesa (obrigatório). Segue as mesmas indicações do resumo em língua portuguesa e deve incluir as palavras chaves.</w:t>
      </w:r>
      <w:r w:rsidR="00A86FF1">
        <w:rPr>
          <w:rFonts w:ascii="Arial" w:hAnsi="Arial" w:cs="Arial"/>
          <w:i/>
          <w:iCs/>
          <w:sz w:val="24"/>
          <w:szCs w:val="24"/>
        </w:rPr>
        <w:t xml:space="preserve"> </w:t>
      </w:r>
      <w:r w:rsidR="00A86FF1" w:rsidRPr="00EB30B8">
        <w:rPr>
          <w:rFonts w:ascii="Arial" w:hAnsi="Arial" w:cs="Arial"/>
          <w:i/>
          <w:iCs/>
          <w:sz w:val="24"/>
          <w:szCs w:val="24"/>
        </w:rPr>
        <w:t>Resumo em língua inglesa (obrigatório). Segue as mesmas indicações do resumo em língua portuguesa e deve incluir as palavras chaves.</w:t>
      </w:r>
      <w:r w:rsidR="00A86FF1">
        <w:rPr>
          <w:rFonts w:ascii="Arial" w:hAnsi="Arial" w:cs="Arial"/>
          <w:i/>
          <w:iCs/>
          <w:sz w:val="24"/>
          <w:szCs w:val="24"/>
        </w:rPr>
        <w:t xml:space="preserve"> </w:t>
      </w:r>
      <w:r w:rsidR="00A86FF1" w:rsidRPr="00EB30B8">
        <w:rPr>
          <w:rFonts w:ascii="Arial" w:hAnsi="Arial" w:cs="Arial"/>
          <w:i/>
          <w:iCs/>
          <w:sz w:val="24"/>
          <w:szCs w:val="24"/>
        </w:rPr>
        <w:t>Resumo em língua inglesa (obrigatório). Segue as mesmas indicações do resumo em língua portuguesa e deve incluir as palavras chaves.</w:t>
      </w:r>
      <w:r w:rsidR="00A86FF1">
        <w:rPr>
          <w:rFonts w:ascii="Arial" w:hAnsi="Arial" w:cs="Arial"/>
          <w:i/>
          <w:iCs/>
          <w:sz w:val="24"/>
          <w:szCs w:val="24"/>
        </w:rPr>
        <w:t xml:space="preserve"> </w:t>
      </w:r>
      <w:r w:rsidR="00A86FF1" w:rsidRPr="00EB30B8">
        <w:rPr>
          <w:rFonts w:ascii="Arial" w:hAnsi="Arial" w:cs="Arial"/>
          <w:i/>
          <w:iCs/>
          <w:sz w:val="24"/>
          <w:szCs w:val="24"/>
        </w:rPr>
        <w:t xml:space="preserve">Resumo em língua inglesa </w:t>
      </w:r>
      <w:r w:rsidR="00A86FF1" w:rsidRPr="00EB30B8">
        <w:rPr>
          <w:rFonts w:ascii="Arial" w:hAnsi="Arial" w:cs="Arial"/>
          <w:i/>
          <w:iCs/>
          <w:sz w:val="24"/>
          <w:szCs w:val="24"/>
        </w:rPr>
        <w:lastRenderedPageBreak/>
        <w:t xml:space="preserve">(obrigatório). Segue as mesmas indicações do resumo em língua portuguesa e deve incluir as palavras </w:t>
      </w:r>
      <w:proofErr w:type="spellStart"/>
      <w:r w:rsidR="00A86FF1" w:rsidRPr="00EB30B8">
        <w:rPr>
          <w:rFonts w:ascii="Arial" w:hAnsi="Arial" w:cs="Arial"/>
          <w:i/>
          <w:iCs/>
          <w:sz w:val="24"/>
          <w:szCs w:val="24"/>
        </w:rPr>
        <w:t>chaves.Resumo</w:t>
      </w:r>
      <w:proofErr w:type="spellEnd"/>
      <w:r w:rsidR="00A86FF1" w:rsidRPr="00EB30B8">
        <w:rPr>
          <w:rFonts w:ascii="Arial" w:hAnsi="Arial" w:cs="Arial"/>
          <w:i/>
          <w:iCs/>
          <w:sz w:val="24"/>
          <w:szCs w:val="24"/>
        </w:rPr>
        <w:t xml:space="preserve"> em língua inglesa (obrigatório). Segue as mesmas indicações do resumo em língua portuguesa e deve incluir as palavras </w:t>
      </w:r>
      <w:proofErr w:type="spellStart"/>
      <w:r w:rsidR="00A86FF1" w:rsidRPr="00EB30B8">
        <w:rPr>
          <w:rFonts w:ascii="Arial" w:hAnsi="Arial" w:cs="Arial"/>
          <w:i/>
          <w:iCs/>
          <w:sz w:val="24"/>
          <w:szCs w:val="24"/>
        </w:rPr>
        <w:t>chaves.Resumo</w:t>
      </w:r>
      <w:proofErr w:type="spellEnd"/>
      <w:r w:rsidR="00A86FF1" w:rsidRPr="00EB30B8">
        <w:rPr>
          <w:rFonts w:ascii="Arial" w:hAnsi="Arial" w:cs="Arial"/>
          <w:i/>
          <w:iCs/>
          <w:sz w:val="24"/>
          <w:szCs w:val="24"/>
        </w:rPr>
        <w:t xml:space="preserve"> em língua inglesa (obrigatório). Segue as mesmas indicações do resumo em língua portuguesa e deve incluir as palavras </w:t>
      </w:r>
      <w:proofErr w:type="spellStart"/>
      <w:r w:rsidR="00A86FF1" w:rsidRPr="00EB30B8">
        <w:rPr>
          <w:rFonts w:ascii="Arial" w:hAnsi="Arial" w:cs="Arial"/>
          <w:i/>
          <w:iCs/>
          <w:sz w:val="24"/>
          <w:szCs w:val="24"/>
        </w:rPr>
        <w:t>chaves.Resumo</w:t>
      </w:r>
      <w:proofErr w:type="spellEnd"/>
      <w:r w:rsidR="00A86FF1" w:rsidRPr="00EB30B8">
        <w:rPr>
          <w:rFonts w:ascii="Arial" w:hAnsi="Arial" w:cs="Arial"/>
          <w:i/>
          <w:iCs/>
          <w:sz w:val="24"/>
          <w:szCs w:val="24"/>
        </w:rPr>
        <w:t xml:space="preserve"> em língua inglesa (obrigatório). Segue as mesmas </w:t>
      </w:r>
      <w:proofErr w:type="spellStart"/>
      <w:r w:rsidR="00A86FF1" w:rsidRPr="00EB30B8">
        <w:rPr>
          <w:rFonts w:ascii="Arial" w:hAnsi="Arial" w:cs="Arial"/>
          <w:i/>
          <w:iCs/>
          <w:sz w:val="24"/>
          <w:szCs w:val="24"/>
        </w:rPr>
        <w:t>indcações</w:t>
      </w:r>
      <w:proofErr w:type="spellEnd"/>
      <w:r w:rsidR="00A86FF1" w:rsidRPr="00EB30B8">
        <w:rPr>
          <w:rFonts w:ascii="Arial" w:hAnsi="Arial" w:cs="Arial"/>
          <w:i/>
          <w:iCs/>
          <w:sz w:val="24"/>
          <w:szCs w:val="24"/>
        </w:rPr>
        <w:t xml:space="preserve"> do resumo em língua portuguesa e deve incluir as palavras chaves.</w:t>
      </w:r>
    </w:p>
    <w:p w14:paraId="728F9E56" w14:textId="7647EC8F" w:rsidR="00F655DC" w:rsidRPr="00EB30B8" w:rsidRDefault="00F655DC" w:rsidP="00493359">
      <w:pPr>
        <w:spacing w:after="0" w:line="240" w:lineRule="auto"/>
        <w:jc w:val="both"/>
        <w:rPr>
          <w:rFonts w:ascii="Arial" w:hAnsi="Arial" w:cs="Arial"/>
          <w:i/>
          <w:iCs/>
          <w:sz w:val="24"/>
          <w:szCs w:val="24"/>
        </w:rPr>
      </w:pPr>
    </w:p>
    <w:p w14:paraId="0ABA475A" w14:textId="604F9AC7" w:rsidR="00F655DC" w:rsidRPr="00EB30B8" w:rsidRDefault="00F655DC" w:rsidP="00493359">
      <w:pPr>
        <w:spacing w:after="0" w:line="240" w:lineRule="auto"/>
        <w:jc w:val="both"/>
        <w:rPr>
          <w:rFonts w:ascii="Arial" w:hAnsi="Arial" w:cs="Arial"/>
          <w:i/>
          <w:iCs/>
          <w:sz w:val="24"/>
          <w:szCs w:val="24"/>
        </w:rPr>
      </w:pPr>
      <w:r w:rsidRPr="00EB30B8">
        <w:rPr>
          <w:rFonts w:ascii="Arial" w:hAnsi="Arial" w:cs="Arial"/>
          <w:b/>
          <w:i/>
          <w:iCs/>
          <w:sz w:val="24"/>
          <w:szCs w:val="24"/>
          <w:lang w:val="en-US"/>
        </w:rPr>
        <w:t>KEY-WORDS</w:t>
      </w:r>
      <w:r w:rsidRPr="00EB30B8">
        <w:rPr>
          <w:rFonts w:ascii="Arial" w:hAnsi="Arial" w:cs="Arial"/>
          <w:i/>
          <w:iCs/>
          <w:sz w:val="24"/>
          <w:szCs w:val="24"/>
          <w:lang w:val="en-US"/>
        </w:rPr>
        <w:t xml:space="preserve">: NIE. Organizations. Transactions. </w:t>
      </w:r>
      <w:proofErr w:type="spellStart"/>
      <w:r w:rsidRPr="00EB30B8">
        <w:rPr>
          <w:rFonts w:ascii="Arial" w:hAnsi="Arial" w:cs="Arial"/>
          <w:i/>
          <w:iCs/>
          <w:sz w:val="24"/>
          <w:szCs w:val="24"/>
        </w:rPr>
        <w:t>Contracts</w:t>
      </w:r>
      <w:proofErr w:type="spellEnd"/>
      <w:r w:rsidRPr="00EB30B8">
        <w:rPr>
          <w:rFonts w:ascii="Arial" w:hAnsi="Arial" w:cs="Arial"/>
          <w:i/>
          <w:iCs/>
          <w:sz w:val="24"/>
          <w:szCs w:val="24"/>
        </w:rPr>
        <w:t>.</w:t>
      </w:r>
    </w:p>
    <w:p w14:paraId="274FEFC9" w14:textId="7C44D1D4" w:rsidR="00F655DC" w:rsidRPr="00EB30B8" w:rsidRDefault="00F655DC" w:rsidP="00493359">
      <w:pPr>
        <w:spacing w:after="0" w:line="240" w:lineRule="auto"/>
        <w:jc w:val="both"/>
        <w:rPr>
          <w:rFonts w:ascii="Arial" w:hAnsi="Arial" w:cs="Arial"/>
          <w:b/>
          <w:i/>
          <w:iCs/>
          <w:sz w:val="24"/>
          <w:szCs w:val="24"/>
        </w:rPr>
      </w:pPr>
    </w:p>
    <w:p w14:paraId="12AF3189" w14:textId="545243CF" w:rsidR="00F655DC" w:rsidRPr="00EB30B8" w:rsidRDefault="00F655DC" w:rsidP="00493359">
      <w:pPr>
        <w:spacing w:after="0" w:line="240" w:lineRule="auto"/>
        <w:jc w:val="both"/>
        <w:rPr>
          <w:rFonts w:ascii="Arial" w:hAnsi="Arial" w:cs="Arial"/>
          <w:b/>
          <w:i/>
          <w:iCs/>
          <w:sz w:val="24"/>
          <w:szCs w:val="24"/>
        </w:rPr>
      </w:pPr>
    </w:p>
    <w:p w14:paraId="660C12F5" w14:textId="681FB5CF" w:rsidR="00F655DC" w:rsidRPr="00EB30B8" w:rsidRDefault="00F655DC" w:rsidP="00493359">
      <w:pPr>
        <w:spacing w:after="0" w:line="240" w:lineRule="auto"/>
        <w:jc w:val="center"/>
        <w:rPr>
          <w:rFonts w:ascii="Arial" w:hAnsi="Arial" w:cs="Arial"/>
          <w:b/>
          <w:color w:val="FF0000"/>
          <w:sz w:val="24"/>
          <w:szCs w:val="24"/>
        </w:rPr>
      </w:pPr>
    </w:p>
    <w:p w14:paraId="78403810" w14:textId="663E462D" w:rsidR="00F655DC" w:rsidRPr="00A86FF1" w:rsidRDefault="00F655DC" w:rsidP="00C862E8">
      <w:pPr>
        <w:pStyle w:val="PargrafodaLista"/>
        <w:keepNext/>
        <w:keepLines/>
        <w:numPr>
          <w:ilvl w:val="0"/>
          <w:numId w:val="24"/>
        </w:numPr>
        <w:tabs>
          <w:tab w:val="left" w:pos="0"/>
        </w:tabs>
        <w:spacing w:after="0" w:line="360" w:lineRule="auto"/>
        <w:ind w:left="284" w:hanging="284"/>
        <w:outlineLvl w:val="2"/>
        <w:rPr>
          <w:rFonts w:ascii="Arial" w:eastAsia="Times New Roman" w:hAnsi="Arial" w:cs="Arial"/>
          <w:b/>
          <w:bCs/>
          <w:caps/>
          <w:sz w:val="24"/>
          <w:szCs w:val="24"/>
        </w:rPr>
      </w:pPr>
      <w:r w:rsidRPr="00A86FF1">
        <w:rPr>
          <w:rFonts w:ascii="Arial" w:eastAsia="Times New Roman" w:hAnsi="Arial" w:cs="Arial"/>
          <w:b/>
          <w:bCs/>
          <w:caps/>
          <w:sz w:val="24"/>
          <w:szCs w:val="24"/>
        </w:rPr>
        <w:t>INTRODUÇÃO</w:t>
      </w:r>
    </w:p>
    <w:p w14:paraId="09D56287" w14:textId="571CF680" w:rsidR="00E31B87" w:rsidRPr="00EB30B8" w:rsidRDefault="00E31B87" w:rsidP="00493359">
      <w:pPr>
        <w:keepNext/>
        <w:keepLines/>
        <w:tabs>
          <w:tab w:val="left" w:pos="0"/>
        </w:tabs>
        <w:spacing w:after="0" w:line="360" w:lineRule="auto"/>
        <w:jc w:val="center"/>
        <w:outlineLvl w:val="2"/>
        <w:rPr>
          <w:rFonts w:ascii="Arial" w:eastAsia="Times New Roman" w:hAnsi="Arial" w:cs="Arial"/>
          <w:b/>
          <w:bCs/>
          <w:caps/>
          <w:sz w:val="24"/>
          <w:szCs w:val="24"/>
        </w:rPr>
      </w:pPr>
    </w:p>
    <w:p w14:paraId="71BAF941" w14:textId="2197F437" w:rsidR="00EE788A" w:rsidRDefault="00EE788A" w:rsidP="00493359">
      <w:pPr>
        <w:spacing w:after="0" w:line="360" w:lineRule="auto"/>
        <w:ind w:firstLine="709"/>
        <w:jc w:val="both"/>
        <w:rPr>
          <w:rFonts w:ascii="Arial" w:hAnsi="Arial" w:cs="Arial"/>
          <w:noProof/>
          <w:sz w:val="24"/>
          <w:szCs w:val="24"/>
        </w:rPr>
      </w:pPr>
      <w:r w:rsidRPr="00EE788A">
        <w:rPr>
          <w:rFonts w:ascii="Arial" w:hAnsi="Arial" w:cs="Arial"/>
          <w:noProof/>
          <w:sz w:val="24"/>
          <w:szCs w:val="24"/>
          <w:highlight w:val="yellow"/>
        </w:rPr>
        <w:t>Contextualiza</w:t>
      </w:r>
      <w:r w:rsidR="00C0710C">
        <w:rPr>
          <w:rFonts w:ascii="Arial" w:hAnsi="Arial" w:cs="Arial"/>
          <w:noProof/>
          <w:sz w:val="24"/>
          <w:szCs w:val="24"/>
          <w:highlight w:val="yellow"/>
        </w:rPr>
        <w:t>r</w:t>
      </w:r>
      <w:r w:rsidRPr="00EE788A">
        <w:rPr>
          <w:rFonts w:ascii="Arial" w:hAnsi="Arial" w:cs="Arial"/>
          <w:noProof/>
          <w:sz w:val="24"/>
          <w:szCs w:val="24"/>
          <w:highlight w:val="yellow"/>
        </w:rPr>
        <w:t xml:space="preserve"> o assunto, indo do geral para o específico, com em um funil.</w:t>
      </w:r>
      <w:r>
        <w:rPr>
          <w:rFonts w:ascii="Arial" w:hAnsi="Arial" w:cs="Arial"/>
          <w:noProof/>
          <w:sz w:val="24"/>
          <w:szCs w:val="24"/>
          <w:highlight w:val="yellow"/>
        </w:rPr>
        <w:t xml:space="preserve"> Se achar necessário</w:t>
      </w:r>
      <w:r w:rsidR="00C0710C">
        <w:rPr>
          <w:rFonts w:ascii="Arial" w:hAnsi="Arial" w:cs="Arial"/>
          <w:noProof/>
          <w:sz w:val="24"/>
          <w:szCs w:val="24"/>
          <w:highlight w:val="yellow"/>
        </w:rPr>
        <w:t>,</w:t>
      </w:r>
      <w:r>
        <w:rPr>
          <w:rFonts w:ascii="Arial" w:hAnsi="Arial" w:cs="Arial"/>
          <w:noProof/>
          <w:sz w:val="24"/>
          <w:szCs w:val="24"/>
          <w:highlight w:val="yellow"/>
        </w:rPr>
        <w:t xml:space="preserve"> cite dados estatísticos para embasar o cenário da pesquisa</w:t>
      </w:r>
    </w:p>
    <w:p w14:paraId="1AB54C63" w14:textId="1B0A35B4" w:rsidR="000168F1" w:rsidRPr="00EB30B8" w:rsidRDefault="000168F1" w:rsidP="00493359">
      <w:pPr>
        <w:spacing w:after="0" w:line="360" w:lineRule="auto"/>
        <w:ind w:firstLine="709"/>
        <w:jc w:val="both"/>
        <w:rPr>
          <w:rFonts w:ascii="Arial" w:hAnsi="Arial" w:cs="Arial"/>
          <w:noProof/>
          <w:sz w:val="24"/>
          <w:szCs w:val="24"/>
          <w:lang w:val="en-GB"/>
        </w:rPr>
      </w:pPr>
      <w:r w:rsidRPr="00EB30B8">
        <w:rPr>
          <w:rFonts w:ascii="Arial" w:hAnsi="Arial" w:cs="Arial"/>
          <w:noProof/>
          <w:sz w:val="24"/>
          <w:szCs w:val="24"/>
        </w:rPr>
        <w:t xml:space="preserve">Lorem ipsum dolor sit amet, consectetuer adipiscing elit. Maecenas porttitor congue massa. Fusce posuere, magna sed pulvinar ultricies, purus lectus malesuada libero, sit amet commodo magna eros quis urna. Nunc viverra imperdiet enim. Fusce est. Vivamus a tellus. </w:t>
      </w:r>
      <w:r w:rsidRPr="00EB30B8">
        <w:rPr>
          <w:rFonts w:ascii="Arial" w:hAnsi="Arial" w:cs="Arial"/>
          <w:noProof/>
          <w:sz w:val="24"/>
          <w:szCs w:val="24"/>
          <w:lang w:val="fr-CA"/>
        </w:rPr>
        <w:t xml:space="preserve">Pellentesque habitant morbi tristique senectus et netus et malesuada fames ac turpis egestas. </w:t>
      </w:r>
      <w:r w:rsidRPr="00EB30B8">
        <w:rPr>
          <w:rFonts w:ascii="Arial" w:hAnsi="Arial" w:cs="Arial"/>
          <w:noProof/>
          <w:sz w:val="24"/>
          <w:szCs w:val="24"/>
          <w:lang w:val="en-GB"/>
        </w:rPr>
        <w:t>Proin pharetra nonummy pede.</w:t>
      </w:r>
    </w:p>
    <w:p w14:paraId="2CFC811B" w14:textId="3745E654" w:rsidR="000168F1" w:rsidRPr="00EB30B8" w:rsidRDefault="000168F1" w:rsidP="00493359">
      <w:pPr>
        <w:spacing w:after="0" w:line="360" w:lineRule="auto"/>
        <w:ind w:firstLine="709"/>
        <w:jc w:val="both"/>
        <w:rPr>
          <w:rFonts w:ascii="Arial" w:hAnsi="Arial" w:cs="Arial"/>
          <w:noProof/>
          <w:sz w:val="24"/>
          <w:szCs w:val="24"/>
          <w:lang w:val="en-GB"/>
        </w:rPr>
      </w:pPr>
      <w:r w:rsidRPr="00EB30B8">
        <w:rPr>
          <w:rFonts w:ascii="Arial" w:hAnsi="Arial" w:cs="Arial"/>
          <w:noProof/>
          <w:sz w:val="24"/>
          <w:szCs w:val="24"/>
          <w:lang w:val="en-GB"/>
        </w:rPr>
        <w:t>Mauris et orci. Aenean nec lorem. In porttitor. Donec laoreet nonummy augue. Suspendisse dui purus, scelerisque at, vulputate vitae, pretium mattis, nunc. Mauris eget neque at sem venenatis eleifend. Ut nonummy. Fusce aliquet pede non pede.</w:t>
      </w:r>
    </w:p>
    <w:p w14:paraId="0C330ACD" w14:textId="7A7F47B2" w:rsidR="001F062A" w:rsidRDefault="000168F1" w:rsidP="00493359">
      <w:pPr>
        <w:spacing w:after="0" w:line="360" w:lineRule="auto"/>
        <w:ind w:firstLine="709"/>
        <w:jc w:val="both"/>
        <w:rPr>
          <w:rFonts w:ascii="Arial" w:hAnsi="Arial" w:cs="Arial"/>
          <w:noProof/>
          <w:sz w:val="24"/>
          <w:szCs w:val="24"/>
        </w:rPr>
      </w:pPr>
      <w:r w:rsidRPr="00EB30B8">
        <w:rPr>
          <w:rFonts w:ascii="Arial" w:hAnsi="Arial" w:cs="Arial"/>
          <w:noProof/>
          <w:sz w:val="24"/>
          <w:szCs w:val="24"/>
          <w:lang w:val="fr-CA"/>
        </w:rPr>
        <w:t xml:space="preserve">Suspendisse dapibus lorem pellentesque magna. </w:t>
      </w:r>
      <w:r w:rsidRPr="00EB30B8">
        <w:rPr>
          <w:rFonts w:ascii="Arial" w:hAnsi="Arial" w:cs="Arial"/>
          <w:noProof/>
          <w:sz w:val="24"/>
          <w:szCs w:val="24"/>
          <w:lang w:val="en-GB"/>
        </w:rPr>
        <w:t xml:space="preserve">Integer nulla. Donec blandit feugiat ligula. Donec hendrerit, felis et imperdiet euismod, purus ipsum pretium metus, in lacinia nulla nisl eget sapien. Donec ut est in lectus consequat consequat. </w:t>
      </w:r>
      <w:r w:rsidRPr="00EB30B8">
        <w:rPr>
          <w:rFonts w:ascii="Arial" w:hAnsi="Arial" w:cs="Arial"/>
          <w:noProof/>
          <w:sz w:val="24"/>
          <w:szCs w:val="24"/>
          <w:lang w:val="fr-CA"/>
        </w:rPr>
        <w:t xml:space="preserve">Etiam eget dui. </w:t>
      </w:r>
      <w:r w:rsidRPr="00EB30B8">
        <w:rPr>
          <w:rFonts w:ascii="Arial" w:hAnsi="Arial" w:cs="Arial"/>
          <w:noProof/>
          <w:sz w:val="24"/>
          <w:szCs w:val="24"/>
        </w:rPr>
        <w:t>Aliquam erat volutpat. Sed at lorem in nunc porta tristique.</w:t>
      </w:r>
    </w:p>
    <w:p w14:paraId="7FEE7E15" w14:textId="6082D49E" w:rsidR="00EE788A" w:rsidRPr="00EE788A" w:rsidRDefault="00EE788A" w:rsidP="00493359">
      <w:pPr>
        <w:spacing w:after="0" w:line="360" w:lineRule="auto"/>
        <w:ind w:firstLine="709"/>
        <w:jc w:val="both"/>
        <w:rPr>
          <w:rFonts w:ascii="Arial" w:hAnsi="Arial" w:cs="Arial"/>
          <w:sz w:val="24"/>
          <w:szCs w:val="24"/>
          <w:highlight w:val="yellow"/>
        </w:rPr>
      </w:pPr>
      <w:r w:rsidRPr="00EE788A">
        <w:rPr>
          <w:rFonts w:ascii="Arial" w:hAnsi="Arial" w:cs="Arial"/>
          <w:sz w:val="24"/>
          <w:szCs w:val="24"/>
          <w:highlight w:val="yellow"/>
        </w:rPr>
        <w:t>Colocar um parágrafo com a justificativa do tema (mostre ao leitor a importância de se discutir o assunto da pesquisa, a relevância social, econômica e/ou ambiental).</w:t>
      </w:r>
    </w:p>
    <w:p w14:paraId="1623A6F7" w14:textId="5D80B500" w:rsidR="00EE788A" w:rsidRDefault="00EE788A" w:rsidP="00493359">
      <w:pPr>
        <w:spacing w:after="0" w:line="360" w:lineRule="auto"/>
        <w:ind w:firstLine="709"/>
        <w:jc w:val="both"/>
        <w:rPr>
          <w:rFonts w:ascii="Arial" w:hAnsi="Arial" w:cs="Arial"/>
          <w:sz w:val="24"/>
          <w:szCs w:val="24"/>
          <w:highlight w:val="yellow"/>
        </w:rPr>
      </w:pPr>
      <w:r w:rsidRPr="00EE788A">
        <w:rPr>
          <w:rFonts w:ascii="Arial" w:hAnsi="Arial" w:cs="Arial"/>
          <w:sz w:val="24"/>
          <w:szCs w:val="24"/>
          <w:highlight w:val="yellow"/>
        </w:rPr>
        <w:t>O último parágrafo da introdução deve conter o Objetivo Geral (principal) da pesquisa, e os objetivos específicos (que são algumas etapas para se atingir objetivo geral).</w:t>
      </w:r>
      <w:r>
        <w:rPr>
          <w:rFonts w:ascii="Arial" w:hAnsi="Arial" w:cs="Arial"/>
          <w:sz w:val="24"/>
          <w:szCs w:val="24"/>
          <w:highlight w:val="yellow"/>
        </w:rPr>
        <w:t xml:space="preserve"> Os objetivos deve</w:t>
      </w:r>
      <w:r w:rsidR="00C0710C">
        <w:rPr>
          <w:rFonts w:ascii="Arial" w:hAnsi="Arial" w:cs="Arial"/>
          <w:sz w:val="24"/>
          <w:szCs w:val="24"/>
          <w:highlight w:val="yellow"/>
        </w:rPr>
        <w:t>m</w:t>
      </w:r>
      <w:r>
        <w:rPr>
          <w:rFonts w:ascii="Arial" w:hAnsi="Arial" w:cs="Arial"/>
          <w:sz w:val="24"/>
          <w:szCs w:val="24"/>
          <w:highlight w:val="yellow"/>
        </w:rPr>
        <w:t xml:space="preserve"> iniciar com verbos no Infinitivo (terminação ar, </w:t>
      </w:r>
      <w:proofErr w:type="spellStart"/>
      <w:r>
        <w:rPr>
          <w:rFonts w:ascii="Arial" w:hAnsi="Arial" w:cs="Arial"/>
          <w:sz w:val="24"/>
          <w:szCs w:val="24"/>
          <w:highlight w:val="yellow"/>
        </w:rPr>
        <w:t>er</w:t>
      </w:r>
      <w:proofErr w:type="spellEnd"/>
      <w:r>
        <w:rPr>
          <w:rFonts w:ascii="Arial" w:hAnsi="Arial" w:cs="Arial"/>
          <w:sz w:val="24"/>
          <w:szCs w:val="24"/>
          <w:highlight w:val="yellow"/>
        </w:rPr>
        <w:t xml:space="preserve">, ir, </w:t>
      </w:r>
      <w:proofErr w:type="spellStart"/>
      <w:r>
        <w:rPr>
          <w:rFonts w:ascii="Arial" w:hAnsi="Arial" w:cs="Arial"/>
          <w:sz w:val="24"/>
          <w:szCs w:val="24"/>
          <w:highlight w:val="yellow"/>
        </w:rPr>
        <w:t>or</w:t>
      </w:r>
      <w:proofErr w:type="spellEnd"/>
      <w:r>
        <w:rPr>
          <w:rFonts w:ascii="Arial" w:hAnsi="Arial" w:cs="Arial"/>
          <w:sz w:val="24"/>
          <w:szCs w:val="24"/>
          <w:highlight w:val="yellow"/>
        </w:rPr>
        <w:t>).</w:t>
      </w:r>
    </w:p>
    <w:p w14:paraId="4137147D" w14:textId="115B7CA1" w:rsidR="00EE788A" w:rsidRPr="00EB30B8" w:rsidRDefault="00EE788A" w:rsidP="00493359">
      <w:pPr>
        <w:spacing w:after="0" w:line="360" w:lineRule="auto"/>
        <w:ind w:firstLine="709"/>
        <w:jc w:val="both"/>
        <w:rPr>
          <w:rFonts w:ascii="Arial" w:hAnsi="Arial" w:cs="Arial"/>
          <w:sz w:val="24"/>
          <w:szCs w:val="24"/>
        </w:rPr>
      </w:pPr>
      <w:r w:rsidRPr="00A86FF1">
        <w:rPr>
          <w:rFonts w:ascii="Arial" w:hAnsi="Arial" w:cs="Arial"/>
          <w:sz w:val="24"/>
          <w:szCs w:val="24"/>
          <w:highlight w:val="yellow"/>
        </w:rPr>
        <w:t xml:space="preserve">Exemplo: O objetivo geral deste artigo é descrever o processo de </w:t>
      </w:r>
      <w:proofErr w:type="spellStart"/>
      <w:r w:rsidRPr="00A86FF1">
        <w:rPr>
          <w:rFonts w:ascii="Arial" w:hAnsi="Arial" w:cs="Arial"/>
          <w:sz w:val="24"/>
          <w:szCs w:val="24"/>
          <w:highlight w:val="yellow"/>
        </w:rPr>
        <w:t>xxxxxxxxx</w:t>
      </w:r>
      <w:proofErr w:type="spellEnd"/>
      <w:r w:rsidRPr="00A86FF1">
        <w:rPr>
          <w:rFonts w:ascii="Arial" w:hAnsi="Arial" w:cs="Arial"/>
          <w:sz w:val="24"/>
          <w:szCs w:val="24"/>
          <w:highlight w:val="yellow"/>
        </w:rPr>
        <w:t xml:space="preserve">, </w:t>
      </w:r>
      <w:proofErr w:type="gramStart"/>
      <w:r w:rsidRPr="00A86FF1">
        <w:rPr>
          <w:rFonts w:ascii="Arial" w:hAnsi="Arial" w:cs="Arial"/>
          <w:sz w:val="24"/>
          <w:szCs w:val="24"/>
          <w:highlight w:val="yellow"/>
        </w:rPr>
        <w:t>Já</w:t>
      </w:r>
      <w:proofErr w:type="gramEnd"/>
      <w:r w:rsidRPr="00A86FF1">
        <w:rPr>
          <w:rFonts w:ascii="Arial" w:hAnsi="Arial" w:cs="Arial"/>
          <w:sz w:val="24"/>
          <w:szCs w:val="24"/>
          <w:highlight w:val="yellow"/>
        </w:rPr>
        <w:t xml:space="preserve"> os objetivos específicos são: levantar os dados </w:t>
      </w:r>
      <w:proofErr w:type="spellStart"/>
      <w:r w:rsidRPr="00A86FF1">
        <w:rPr>
          <w:rFonts w:ascii="Arial" w:hAnsi="Arial" w:cs="Arial"/>
          <w:sz w:val="24"/>
          <w:szCs w:val="24"/>
          <w:highlight w:val="yellow"/>
        </w:rPr>
        <w:t>xxxx</w:t>
      </w:r>
      <w:proofErr w:type="spellEnd"/>
      <w:r w:rsidRPr="00A86FF1">
        <w:rPr>
          <w:rFonts w:ascii="Arial" w:hAnsi="Arial" w:cs="Arial"/>
          <w:sz w:val="24"/>
          <w:szCs w:val="24"/>
          <w:highlight w:val="yellow"/>
        </w:rPr>
        <w:t xml:space="preserve">; </w:t>
      </w:r>
      <w:r w:rsidR="00A86FF1" w:rsidRPr="00A86FF1">
        <w:rPr>
          <w:rFonts w:ascii="Arial" w:hAnsi="Arial" w:cs="Arial"/>
          <w:sz w:val="24"/>
          <w:szCs w:val="24"/>
          <w:highlight w:val="yellow"/>
        </w:rPr>
        <w:t xml:space="preserve">identificar as lacunas </w:t>
      </w:r>
      <w:proofErr w:type="spellStart"/>
      <w:r w:rsidR="00A86FF1" w:rsidRPr="00A86FF1">
        <w:rPr>
          <w:rFonts w:ascii="Arial" w:hAnsi="Arial" w:cs="Arial"/>
          <w:sz w:val="24"/>
          <w:szCs w:val="24"/>
          <w:highlight w:val="yellow"/>
        </w:rPr>
        <w:t>xxxxx</w:t>
      </w:r>
      <w:proofErr w:type="spellEnd"/>
      <w:r w:rsidR="00A86FF1" w:rsidRPr="00A86FF1">
        <w:rPr>
          <w:rFonts w:ascii="Arial" w:hAnsi="Arial" w:cs="Arial"/>
          <w:sz w:val="24"/>
          <w:szCs w:val="24"/>
          <w:highlight w:val="yellow"/>
        </w:rPr>
        <w:t xml:space="preserve"> e; apresentar propostas de solução </w:t>
      </w:r>
      <w:proofErr w:type="spellStart"/>
      <w:r w:rsidR="00A86FF1" w:rsidRPr="00A86FF1">
        <w:rPr>
          <w:rFonts w:ascii="Arial" w:hAnsi="Arial" w:cs="Arial"/>
          <w:sz w:val="24"/>
          <w:szCs w:val="24"/>
          <w:highlight w:val="yellow"/>
        </w:rPr>
        <w:t>xxxxx</w:t>
      </w:r>
      <w:proofErr w:type="spellEnd"/>
      <w:r w:rsidR="00A86FF1" w:rsidRPr="00A86FF1">
        <w:rPr>
          <w:rFonts w:ascii="Arial" w:hAnsi="Arial" w:cs="Arial"/>
          <w:sz w:val="24"/>
          <w:szCs w:val="24"/>
          <w:highlight w:val="yellow"/>
        </w:rPr>
        <w:t>.</w:t>
      </w:r>
    </w:p>
    <w:p w14:paraId="38A8C1C9" w14:textId="1ED30D03" w:rsidR="000168F1" w:rsidRPr="00EB30B8" w:rsidRDefault="000168F1" w:rsidP="00493359">
      <w:pPr>
        <w:spacing w:after="0" w:line="360" w:lineRule="auto"/>
        <w:ind w:firstLine="709"/>
        <w:jc w:val="both"/>
        <w:rPr>
          <w:rFonts w:ascii="Arial" w:hAnsi="Arial" w:cs="Arial"/>
          <w:sz w:val="24"/>
          <w:szCs w:val="24"/>
        </w:rPr>
      </w:pPr>
    </w:p>
    <w:p w14:paraId="5F38FB67" w14:textId="168496E1" w:rsidR="002B45D3" w:rsidRPr="00EB30B8" w:rsidRDefault="002B45D3" w:rsidP="00493359">
      <w:pPr>
        <w:spacing w:after="0" w:line="360" w:lineRule="auto"/>
        <w:jc w:val="both"/>
        <w:rPr>
          <w:rFonts w:ascii="Arial" w:hAnsi="Arial" w:cs="Arial"/>
          <w:sz w:val="24"/>
          <w:szCs w:val="24"/>
        </w:rPr>
      </w:pPr>
    </w:p>
    <w:p w14:paraId="27055C7D" w14:textId="218798DE" w:rsidR="00F655DC" w:rsidRPr="00EB30B8" w:rsidRDefault="00A86FF1" w:rsidP="00493359">
      <w:pPr>
        <w:spacing w:after="0" w:line="360" w:lineRule="auto"/>
        <w:jc w:val="both"/>
        <w:rPr>
          <w:rFonts w:ascii="Arial" w:hAnsi="Arial" w:cs="Arial"/>
          <w:sz w:val="24"/>
          <w:szCs w:val="24"/>
        </w:rPr>
      </w:pPr>
      <w:r>
        <w:rPr>
          <w:rFonts w:ascii="Arial" w:hAnsi="Arial" w:cs="Arial"/>
          <w:b/>
          <w:sz w:val="24"/>
          <w:szCs w:val="24"/>
        </w:rPr>
        <w:lastRenderedPageBreak/>
        <w:t>2</w:t>
      </w:r>
      <w:r w:rsidR="00E31B87" w:rsidRPr="00EB30B8">
        <w:rPr>
          <w:rFonts w:ascii="Arial" w:hAnsi="Arial" w:cs="Arial"/>
          <w:b/>
          <w:sz w:val="24"/>
          <w:szCs w:val="24"/>
        </w:rPr>
        <w:t>.</w:t>
      </w:r>
      <w:r w:rsidR="00F655DC" w:rsidRPr="00EB30B8">
        <w:rPr>
          <w:rFonts w:ascii="Arial" w:hAnsi="Arial" w:cs="Arial"/>
          <w:b/>
          <w:sz w:val="24"/>
          <w:szCs w:val="24"/>
        </w:rPr>
        <w:t xml:space="preserve"> </w:t>
      </w:r>
      <w:r w:rsidR="002B45D3" w:rsidRPr="00EB30B8">
        <w:rPr>
          <w:rFonts w:ascii="Arial" w:hAnsi="Arial" w:cs="Arial"/>
          <w:b/>
          <w:sz w:val="24"/>
          <w:szCs w:val="24"/>
        </w:rPr>
        <w:t>FUNDAMENTAÇÃO TEÓRICA [</w:t>
      </w:r>
      <w:r w:rsidR="00E83C97" w:rsidRPr="00EE788A">
        <w:rPr>
          <w:rFonts w:ascii="Arial" w:hAnsi="Arial" w:cs="Arial"/>
          <w:b/>
          <w:sz w:val="24"/>
          <w:szCs w:val="24"/>
          <w:highlight w:val="yellow"/>
        </w:rPr>
        <w:t>Trocar</w:t>
      </w:r>
      <w:r w:rsidR="00E83C97" w:rsidRPr="00EB30B8">
        <w:rPr>
          <w:rFonts w:ascii="Arial" w:hAnsi="Arial" w:cs="Arial"/>
          <w:b/>
          <w:sz w:val="24"/>
          <w:szCs w:val="24"/>
        </w:rPr>
        <w:t xml:space="preserve"> pelo </w:t>
      </w:r>
      <w:r w:rsidR="002B45D3" w:rsidRPr="00EB30B8">
        <w:rPr>
          <w:rFonts w:ascii="Arial" w:hAnsi="Arial" w:cs="Arial"/>
          <w:b/>
          <w:sz w:val="24"/>
          <w:szCs w:val="24"/>
        </w:rPr>
        <w:t>TÍTULO DA SEÇÃO]</w:t>
      </w:r>
    </w:p>
    <w:p w14:paraId="281749D3" w14:textId="382C1E33" w:rsidR="000168F1" w:rsidRPr="00EB30B8" w:rsidRDefault="000168F1" w:rsidP="00493359">
      <w:pPr>
        <w:spacing w:after="0" w:line="360" w:lineRule="auto"/>
        <w:jc w:val="both"/>
        <w:rPr>
          <w:rFonts w:ascii="Arial" w:hAnsi="Arial" w:cs="Arial"/>
          <w:sz w:val="24"/>
          <w:szCs w:val="24"/>
        </w:rPr>
      </w:pPr>
    </w:p>
    <w:p w14:paraId="524F2E2C" w14:textId="5A69D808" w:rsidR="00EE788A" w:rsidRPr="00EE788A" w:rsidRDefault="00EE788A" w:rsidP="00493359">
      <w:pPr>
        <w:pStyle w:val="PargrafodaLista"/>
        <w:numPr>
          <w:ilvl w:val="0"/>
          <w:numId w:val="22"/>
        </w:numPr>
        <w:spacing w:after="0" w:line="360" w:lineRule="auto"/>
        <w:ind w:firstLine="709"/>
        <w:jc w:val="both"/>
        <w:rPr>
          <w:rFonts w:ascii="Arial" w:hAnsi="Arial" w:cs="Arial"/>
          <w:noProof/>
          <w:sz w:val="24"/>
          <w:szCs w:val="24"/>
          <w:highlight w:val="yellow"/>
        </w:rPr>
      </w:pPr>
      <w:r w:rsidRPr="00EE788A">
        <w:rPr>
          <w:rFonts w:ascii="Arial" w:hAnsi="Arial" w:cs="Arial"/>
          <w:noProof/>
          <w:sz w:val="24"/>
          <w:szCs w:val="24"/>
          <w:highlight w:val="yellow"/>
        </w:rPr>
        <w:t>Utilize a pesquisa bibliográfica para elaborar seu referencial teórico. Citando livros, artigos e autores que colaboraram para o desenvolvimento do tema. Use corretamente as regras de citação direta e indireta.</w:t>
      </w:r>
    </w:p>
    <w:p w14:paraId="2077EFA2" w14:textId="22E55088" w:rsidR="000168F1" w:rsidRPr="00EB30B8" w:rsidRDefault="000168F1" w:rsidP="00493359">
      <w:pPr>
        <w:pStyle w:val="PargrafodaLista"/>
        <w:numPr>
          <w:ilvl w:val="0"/>
          <w:numId w:val="22"/>
        </w:numPr>
        <w:spacing w:after="0" w:line="360" w:lineRule="auto"/>
        <w:ind w:firstLine="709"/>
        <w:jc w:val="both"/>
        <w:rPr>
          <w:rFonts w:ascii="Arial" w:hAnsi="Arial" w:cs="Arial"/>
          <w:noProof/>
          <w:sz w:val="24"/>
          <w:szCs w:val="24"/>
        </w:rPr>
      </w:pPr>
      <w:r w:rsidRPr="00EB30B8">
        <w:rPr>
          <w:rFonts w:ascii="Arial" w:hAnsi="Arial" w:cs="Arial"/>
          <w:noProof/>
          <w:sz w:val="24"/>
          <w:szCs w:val="24"/>
        </w:rPr>
        <w:t xml:space="preserve">Lorem ipsum dolor sit amet, consectetuer adipiscing elit. Maecenas porttitor congue massa. Fusce posuere, magna sed pulvinar ultricies, purus lectus malesuada libero, sit amet commodo magna eros quis urna. Nunc viverra imperdiet enim. Fusce est. Vivamus a tellus. </w:t>
      </w:r>
      <w:r w:rsidRPr="00EB30B8">
        <w:rPr>
          <w:rFonts w:ascii="Arial" w:hAnsi="Arial" w:cs="Arial"/>
          <w:noProof/>
          <w:sz w:val="24"/>
          <w:szCs w:val="24"/>
          <w:lang w:val="fr-CA"/>
        </w:rPr>
        <w:t xml:space="preserve">Pellentesque habitant morbi tristique senectus et netus et malesuada fames ac turpis egestas. </w:t>
      </w:r>
      <w:r w:rsidRPr="00EB30B8">
        <w:rPr>
          <w:rFonts w:ascii="Arial" w:hAnsi="Arial" w:cs="Arial"/>
          <w:noProof/>
          <w:sz w:val="24"/>
          <w:szCs w:val="24"/>
        </w:rPr>
        <w:t>Proin pharetra nonummy pede.</w:t>
      </w:r>
    </w:p>
    <w:p w14:paraId="3430D45F" w14:textId="3AEA68AB" w:rsidR="000168F1" w:rsidRPr="00EE788A" w:rsidRDefault="000168F1" w:rsidP="00EE788A">
      <w:pPr>
        <w:pStyle w:val="PargrafodaLista"/>
        <w:numPr>
          <w:ilvl w:val="0"/>
          <w:numId w:val="22"/>
        </w:numPr>
        <w:tabs>
          <w:tab w:val="clear" w:pos="0"/>
          <w:tab w:val="num" w:pos="2268"/>
        </w:tabs>
        <w:spacing w:after="0" w:line="240" w:lineRule="auto"/>
        <w:ind w:left="2268"/>
        <w:jc w:val="both"/>
        <w:rPr>
          <w:rFonts w:ascii="Arial" w:hAnsi="Arial" w:cs="Arial"/>
          <w:noProof/>
          <w:sz w:val="20"/>
          <w:szCs w:val="20"/>
          <w:highlight w:val="yellow"/>
          <w:lang w:val="en-GB"/>
        </w:rPr>
      </w:pPr>
      <w:r w:rsidRPr="00EE788A">
        <w:rPr>
          <w:rFonts w:ascii="Arial" w:hAnsi="Arial" w:cs="Arial"/>
          <w:noProof/>
          <w:sz w:val="20"/>
          <w:szCs w:val="20"/>
          <w:lang w:val="en-GB"/>
        </w:rPr>
        <w:t xml:space="preserve">Mauris et orci. Aenean nec lorem. In porttitor. Donec laoreet nonummy augue. Suspendisse dui purus, </w:t>
      </w:r>
      <w:r w:rsidR="00EE788A" w:rsidRPr="00EE788A">
        <w:rPr>
          <w:rFonts w:ascii="Arial" w:hAnsi="Arial" w:cs="Arial"/>
          <w:noProof/>
          <w:sz w:val="20"/>
          <w:szCs w:val="20"/>
          <w:lang w:val="en-GB"/>
        </w:rPr>
        <w:t xml:space="preserve">dui purus, scelerisque at, vulputate vitae, </w:t>
      </w:r>
      <w:r w:rsidRPr="00EE788A">
        <w:rPr>
          <w:rFonts w:ascii="Arial" w:hAnsi="Arial" w:cs="Arial"/>
          <w:noProof/>
          <w:sz w:val="20"/>
          <w:szCs w:val="20"/>
          <w:lang w:val="en-GB"/>
        </w:rPr>
        <w:t>scelerisque at, vulputate vitae</w:t>
      </w:r>
      <w:r w:rsidR="00EE788A">
        <w:rPr>
          <w:rFonts w:ascii="Arial" w:hAnsi="Arial" w:cs="Arial"/>
          <w:noProof/>
          <w:sz w:val="20"/>
          <w:szCs w:val="20"/>
          <w:lang w:val="en-GB"/>
        </w:rPr>
        <w:t xml:space="preserve"> </w:t>
      </w:r>
      <w:r w:rsidR="00EE788A" w:rsidRPr="00EE788A">
        <w:rPr>
          <w:rFonts w:ascii="Arial" w:hAnsi="Arial" w:cs="Arial"/>
          <w:noProof/>
          <w:sz w:val="20"/>
          <w:szCs w:val="20"/>
          <w:lang w:val="en-GB"/>
        </w:rPr>
        <w:t>dui purus, sceleris dui purus, scelerisque at, vulputate vitae, que at, vulputate vitae, dui purus, scelerisque at, vulputate vitae,</w:t>
      </w:r>
      <w:r w:rsidR="00EE788A">
        <w:rPr>
          <w:rFonts w:ascii="Arial" w:hAnsi="Arial" w:cs="Arial"/>
          <w:noProof/>
          <w:sz w:val="20"/>
          <w:szCs w:val="20"/>
          <w:lang w:val="en-GB"/>
        </w:rPr>
        <w:t xml:space="preserve"> </w:t>
      </w:r>
      <w:r w:rsidRPr="00EE788A">
        <w:rPr>
          <w:rFonts w:ascii="Arial" w:hAnsi="Arial" w:cs="Arial"/>
          <w:noProof/>
          <w:sz w:val="20"/>
          <w:szCs w:val="20"/>
          <w:lang w:val="en-GB"/>
        </w:rPr>
        <w:t>, pretium mattis, nunc. Mauris eget neque at sem venenatis eleifend. Ut nonummy. Fusce aliquet pede non pede</w:t>
      </w:r>
      <w:r w:rsidR="00EE788A">
        <w:rPr>
          <w:rFonts w:ascii="Arial" w:hAnsi="Arial" w:cs="Arial"/>
          <w:noProof/>
          <w:sz w:val="20"/>
          <w:szCs w:val="20"/>
          <w:lang w:val="en-GB"/>
        </w:rPr>
        <w:t xml:space="preserve"> (</w:t>
      </w:r>
      <w:r w:rsidR="00EE788A" w:rsidRPr="00EE788A">
        <w:rPr>
          <w:rFonts w:ascii="Arial" w:hAnsi="Arial" w:cs="Arial"/>
          <w:noProof/>
          <w:sz w:val="20"/>
          <w:szCs w:val="20"/>
          <w:highlight w:val="yellow"/>
          <w:lang w:val="en-GB"/>
        </w:rPr>
        <w:t>GIL, 2002, p. 14).</w:t>
      </w:r>
    </w:p>
    <w:p w14:paraId="321AAD13" w14:textId="77777777" w:rsidR="00EE788A" w:rsidRPr="00EE788A" w:rsidRDefault="00EE788A" w:rsidP="00EE788A">
      <w:pPr>
        <w:pStyle w:val="PargrafodaLista"/>
        <w:numPr>
          <w:ilvl w:val="0"/>
          <w:numId w:val="22"/>
        </w:numPr>
        <w:tabs>
          <w:tab w:val="clear" w:pos="0"/>
          <w:tab w:val="num" w:pos="2268"/>
        </w:tabs>
        <w:spacing w:after="0" w:line="240" w:lineRule="auto"/>
        <w:ind w:left="2268"/>
        <w:jc w:val="both"/>
        <w:rPr>
          <w:rFonts w:ascii="Arial" w:hAnsi="Arial" w:cs="Arial"/>
          <w:noProof/>
          <w:sz w:val="20"/>
          <w:szCs w:val="20"/>
          <w:lang w:val="en-GB"/>
        </w:rPr>
      </w:pPr>
    </w:p>
    <w:p w14:paraId="03631642" w14:textId="77777777" w:rsidR="00530F03" w:rsidRPr="00EB30B8" w:rsidRDefault="000168F1" w:rsidP="00493359">
      <w:pPr>
        <w:pStyle w:val="PargrafodaLista"/>
        <w:numPr>
          <w:ilvl w:val="0"/>
          <w:numId w:val="22"/>
        </w:numPr>
        <w:spacing w:after="0" w:line="360" w:lineRule="auto"/>
        <w:ind w:firstLine="709"/>
        <w:jc w:val="both"/>
        <w:rPr>
          <w:rFonts w:ascii="Arial" w:hAnsi="Arial" w:cs="Arial"/>
          <w:sz w:val="24"/>
          <w:szCs w:val="24"/>
        </w:rPr>
      </w:pPr>
      <w:r w:rsidRPr="00EB30B8">
        <w:rPr>
          <w:rFonts w:ascii="Arial" w:hAnsi="Arial" w:cs="Arial"/>
          <w:noProof/>
          <w:sz w:val="24"/>
          <w:szCs w:val="24"/>
          <w:lang w:val="fr-CA"/>
        </w:rPr>
        <w:t xml:space="preserve">Suspendisse dapibus lorem pellentesque magna. </w:t>
      </w:r>
      <w:r w:rsidRPr="00EB30B8">
        <w:rPr>
          <w:rFonts w:ascii="Arial" w:hAnsi="Arial" w:cs="Arial"/>
          <w:noProof/>
          <w:sz w:val="24"/>
          <w:szCs w:val="24"/>
          <w:lang w:val="en-GB"/>
        </w:rPr>
        <w:t xml:space="preserve">Integer nulla. Donec blandit feugiat ligula. Donec hendrerit, felis et imperdiet euismod, purus ipsum pretium metus, in lacinia nulla nisl eget sapien. Donec ut est in lectus consequat consequat. </w:t>
      </w:r>
      <w:r w:rsidRPr="00EB30B8">
        <w:rPr>
          <w:rFonts w:ascii="Arial" w:hAnsi="Arial" w:cs="Arial"/>
          <w:noProof/>
          <w:sz w:val="24"/>
          <w:szCs w:val="24"/>
          <w:lang w:val="fr-CA"/>
        </w:rPr>
        <w:t xml:space="preserve">Etiam eget dui. </w:t>
      </w:r>
      <w:r w:rsidRPr="00EB30B8">
        <w:rPr>
          <w:rFonts w:ascii="Arial" w:hAnsi="Arial" w:cs="Arial"/>
          <w:noProof/>
          <w:sz w:val="24"/>
          <w:szCs w:val="24"/>
        </w:rPr>
        <w:t>Aliquam erat volutpat. Sed at lorem in nunc porta tristique.</w:t>
      </w:r>
    </w:p>
    <w:p w14:paraId="6A4103F3" w14:textId="77777777" w:rsidR="006D5DFB" w:rsidRPr="00EB30B8" w:rsidRDefault="006D5DFB" w:rsidP="00493359">
      <w:pPr>
        <w:spacing w:after="0" w:line="360" w:lineRule="auto"/>
        <w:jc w:val="both"/>
        <w:rPr>
          <w:rFonts w:ascii="Arial" w:hAnsi="Arial" w:cs="Arial"/>
          <w:sz w:val="24"/>
          <w:szCs w:val="24"/>
        </w:rPr>
      </w:pPr>
    </w:p>
    <w:p w14:paraId="3F9FFB6C" w14:textId="29986FDE" w:rsidR="00F655DC" w:rsidRPr="00EB30B8" w:rsidRDefault="00A86FF1" w:rsidP="00604F28">
      <w:pPr>
        <w:pStyle w:val="PargrafodaLista"/>
        <w:numPr>
          <w:ilvl w:val="0"/>
          <w:numId w:val="22"/>
        </w:numPr>
        <w:spacing w:after="0" w:line="360" w:lineRule="auto"/>
        <w:jc w:val="both"/>
        <w:rPr>
          <w:rFonts w:ascii="Arial" w:hAnsi="Arial" w:cs="Arial"/>
          <w:sz w:val="24"/>
          <w:szCs w:val="24"/>
        </w:rPr>
      </w:pPr>
      <w:r>
        <w:rPr>
          <w:rFonts w:ascii="Arial" w:eastAsia="Times New Roman" w:hAnsi="Arial" w:cs="Arial"/>
          <w:b/>
          <w:sz w:val="24"/>
          <w:szCs w:val="24"/>
        </w:rPr>
        <w:t>2</w:t>
      </w:r>
      <w:r w:rsidR="00F655DC" w:rsidRPr="00EB30B8">
        <w:rPr>
          <w:rFonts w:ascii="Arial" w:eastAsia="Times New Roman" w:hAnsi="Arial" w:cs="Arial"/>
          <w:b/>
          <w:sz w:val="24"/>
          <w:szCs w:val="24"/>
        </w:rPr>
        <w:t>. 1</w:t>
      </w:r>
      <w:r w:rsidR="002B45D3" w:rsidRPr="00EB30B8">
        <w:rPr>
          <w:rFonts w:ascii="Arial" w:eastAsia="Times New Roman" w:hAnsi="Arial" w:cs="Arial"/>
          <w:b/>
          <w:caps/>
          <w:sz w:val="24"/>
          <w:szCs w:val="24"/>
        </w:rPr>
        <w:t xml:space="preserve">. </w:t>
      </w:r>
      <w:r w:rsidR="00E83C97" w:rsidRPr="00EE788A">
        <w:rPr>
          <w:rFonts w:ascii="Arial" w:eastAsia="Times New Roman" w:hAnsi="Arial" w:cs="Arial"/>
          <w:b/>
          <w:caps/>
          <w:sz w:val="24"/>
          <w:szCs w:val="24"/>
          <w:highlight w:val="yellow"/>
        </w:rPr>
        <w:t>Trocar</w:t>
      </w:r>
      <w:r w:rsidR="00E83C97" w:rsidRPr="00EB30B8">
        <w:rPr>
          <w:rFonts w:ascii="Arial" w:eastAsia="Times New Roman" w:hAnsi="Arial" w:cs="Arial"/>
          <w:b/>
          <w:caps/>
          <w:sz w:val="24"/>
          <w:szCs w:val="24"/>
        </w:rPr>
        <w:t xml:space="preserve"> pelo </w:t>
      </w:r>
      <w:r w:rsidR="002B45D3" w:rsidRPr="00EB30B8">
        <w:rPr>
          <w:rFonts w:ascii="Arial" w:eastAsia="Times New Roman" w:hAnsi="Arial" w:cs="Arial"/>
          <w:b/>
          <w:caps/>
          <w:sz w:val="24"/>
          <w:szCs w:val="24"/>
        </w:rPr>
        <w:t>Título de subseção/subtítulo da seção</w:t>
      </w:r>
    </w:p>
    <w:p w14:paraId="583DAF6A" w14:textId="77777777" w:rsidR="00530F03" w:rsidRPr="00EB30B8" w:rsidRDefault="00530F03" w:rsidP="00493359">
      <w:pPr>
        <w:pStyle w:val="PargrafodaLista"/>
        <w:numPr>
          <w:ilvl w:val="0"/>
          <w:numId w:val="22"/>
        </w:numPr>
        <w:spacing w:after="0" w:line="360" w:lineRule="auto"/>
        <w:ind w:firstLine="709"/>
        <w:jc w:val="both"/>
        <w:rPr>
          <w:rFonts w:ascii="Arial" w:hAnsi="Arial" w:cs="Arial"/>
          <w:sz w:val="24"/>
          <w:szCs w:val="24"/>
        </w:rPr>
      </w:pPr>
    </w:p>
    <w:p w14:paraId="47D0BE4F" w14:textId="251CECB1" w:rsidR="00EE788A" w:rsidRPr="00C0710C" w:rsidRDefault="00F12D31" w:rsidP="00493359">
      <w:pPr>
        <w:pStyle w:val="PargrafodaLista"/>
        <w:numPr>
          <w:ilvl w:val="0"/>
          <w:numId w:val="22"/>
        </w:numPr>
        <w:spacing w:after="0" w:line="360" w:lineRule="auto"/>
        <w:ind w:firstLine="709"/>
        <w:jc w:val="both"/>
        <w:rPr>
          <w:rFonts w:ascii="Arial" w:hAnsi="Arial" w:cs="Arial"/>
          <w:sz w:val="24"/>
          <w:szCs w:val="24"/>
        </w:rPr>
      </w:pPr>
      <w:r w:rsidRPr="00EB30B8">
        <w:rPr>
          <w:rFonts w:ascii="Arial" w:hAnsi="Arial" w:cs="Arial"/>
          <w:noProof/>
          <w:sz w:val="24"/>
          <w:szCs w:val="24"/>
        </w:rPr>
        <w:t xml:space="preserve"> </w:t>
      </w:r>
      <w:r w:rsidRPr="00EB30B8">
        <w:rPr>
          <w:rFonts w:ascii="Arial" w:hAnsi="Arial" w:cs="Arial"/>
          <w:noProof/>
          <w:sz w:val="24"/>
          <w:szCs w:val="24"/>
          <w:lang w:val="fr-CA"/>
        </w:rPr>
        <w:t xml:space="preserve">Suspendisse dapibus lorem pellentesque magna. </w:t>
      </w:r>
      <w:r w:rsidRPr="00EB30B8">
        <w:rPr>
          <w:rFonts w:ascii="Arial" w:hAnsi="Arial" w:cs="Arial"/>
          <w:noProof/>
          <w:sz w:val="24"/>
          <w:szCs w:val="24"/>
          <w:lang w:val="en-GB"/>
        </w:rPr>
        <w:t xml:space="preserve">Integer nulla. Donec blandit feugiat ligula. Donec hendrerit, felis et imperdiet euismod, purus ipsum pretium metus, in lacinia nulla nisl eget sapien. Donec ut est in lectus consequat consequat. </w:t>
      </w:r>
    </w:p>
    <w:p w14:paraId="61B11731" w14:textId="011C0383" w:rsidR="00C0710C" w:rsidRPr="00EE788A" w:rsidRDefault="00C0710C" w:rsidP="00493359">
      <w:pPr>
        <w:pStyle w:val="PargrafodaLista"/>
        <w:numPr>
          <w:ilvl w:val="0"/>
          <w:numId w:val="22"/>
        </w:numPr>
        <w:spacing w:after="0" w:line="360" w:lineRule="auto"/>
        <w:ind w:firstLine="709"/>
        <w:jc w:val="both"/>
        <w:rPr>
          <w:rFonts w:ascii="Arial" w:hAnsi="Arial" w:cs="Arial"/>
          <w:sz w:val="24"/>
          <w:szCs w:val="24"/>
        </w:rPr>
      </w:pPr>
      <w:r w:rsidRPr="00EB30B8">
        <w:rPr>
          <w:rFonts w:ascii="Arial" w:hAnsi="Arial" w:cs="Arial"/>
          <w:noProof/>
          <w:sz w:val="24"/>
          <w:szCs w:val="24"/>
          <w:lang w:val="fr-CA"/>
        </w:rPr>
        <w:t xml:space="preserve">Suspendisse dapibus lorem pellentesque magna. </w:t>
      </w:r>
      <w:r w:rsidRPr="00EB30B8">
        <w:rPr>
          <w:rFonts w:ascii="Arial" w:hAnsi="Arial" w:cs="Arial"/>
          <w:noProof/>
          <w:sz w:val="24"/>
          <w:szCs w:val="24"/>
          <w:lang w:val="en-GB"/>
        </w:rPr>
        <w:t>Integer nulla. Donec blandit feugiat ligula. Donec hendrerit, felis et imperdiet euismod, purus ipsum pretium metus, in lacinia nulla nisl eget sapien. Donec ut est in lectus consequat consequat</w:t>
      </w:r>
    </w:p>
    <w:p w14:paraId="777D318D" w14:textId="3553F2E7" w:rsidR="00F655DC" w:rsidRPr="00EB30B8" w:rsidRDefault="00EE788A" w:rsidP="00493359">
      <w:pPr>
        <w:pStyle w:val="PargrafodaLista"/>
        <w:numPr>
          <w:ilvl w:val="0"/>
          <w:numId w:val="22"/>
        </w:numPr>
        <w:spacing w:after="0" w:line="360" w:lineRule="auto"/>
        <w:ind w:firstLine="709"/>
        <w:jc w:val="both"/>
        <w:rPr>
          <w:rFonts w:ascii="Arial" w:hAnsi="Arial" w:cs="Arial"/>
          <w:sz w:val="24"/>
          <w:szCs w:val="24"/>
        </w:rPr>
      </w:pPr>
      <w:r w:rsidRPr="00EE788A">
        <w:rPr>
          <w:rFonts w:ascii="Arial" w:hAnsi="Arial" w:cs="Arial"/>
          <w:noProof/>
          <w:sz w:val="24"/>
          <w:szCs w:val="24"/>
          <w:highlight w:val="yellow"/>
          <w:lang w:val="fr-CA"/>
        </w:rPr>
        <w:t xml:space="preserve">A </w:t>
      </w:r>
      <w:r w:rsidR="00F12D31" w:rsidRPr="00EE788A">
        <w:rPr>
          <w:rFonts w:ascii="Arial" w:hAnsi="Arial" w:cs="Arial"/>
          <w:noProof/>
          <w:sz w:val="24"/>
          <w:szCs w:val="24"/>
          <w:highlight w:val="yellow"/>
          <w:lang w:val="fr-CA"/>
        </w:rPr>
        <w:t>Figura 1</w:t>
      </w:r>
      <w:r w:rsidR="00F12D31" w:rsidRPr="00EB30B8">
        <w:rPr>
          <w:rFonts w:ascii="Arial" w:hAnsi="Arial" w:cs="Arial"/>
          <w:noProof/>
          <w:sz w:val="24"/>
          <w:szCs w:val="24"/>
          <w:lang w:val="fr-CA"/>
        </w:rPr>
        <w:t xml:space="preserve"> </w:t>
      </w:r>
      <w:r>
        <w:rPr>
          <w:rFonts w:ascii="Arial" w:hAnsi="Arial" w:cs="Arial"/>
          <w:noProof/>
          <w:sz w:val="24"/>
          <w:szCs w:val="24"/>
          <w:lang w:val="fr-CA"/>
        </w:rPr>
        <w:t xml:space="preserve">apresenta o fluxograma de ..... </w:t>
      </w:r>
      <w:r w:rsidR="00F12D31" w:rsidRPr="00EB30B8">
        <w:rPr>
          <w:rFonts w:ascii="Arial" w:hAnsi="Arial" w:cs="Arial"/>
          <w:noProof/>
          <w:sz w:val="24"/>
          <w:szCs w:val="24"/>
          <w:lang w:val="fr-CA"/>
        </w:rPr>
        <w:t xml:space="preserve">tiam eget dui. </w:t>
      </w:r>
      <w:r w:rsidR="00F12D31" w:rsidRPr="00EB30B8">
        <w:rPr>
          <w:rFonts w:ascii="Arial" w:hAnsi="Arial" w:cs="Arial"/>
          <w:noProof/>
          <w:sz w:val="24"/>
          <w:szCs w:val="24"/>
        </w:rPr>
        <w:t>Aliquam erat volutpat. Sed at lorem in nunc porta tristique.</w:t>
      </w:r>
      <w:r w:rsidR="00F655DC" w:rsidRPr="00EB30B8">
        <w:rPr>
          <w:rFonts w:ascii="Arial" w:hAnsi="Arial" w:cs="Arial"/>
          <w:sz w:val="24"/>
          <w:szCs w:val="24"/>
        </w:rPr>
        <w:t xml:space="preserve">: </w:t>
      </w:r>
    </w:p>
    <w:p w14:paraId="5059E3F1" w14:textId="2DACA4BB" w:rsidR="002B45D3" w:rsidRDefault="002B45D3" w:rsidP="00493359">
      <w:pPr>
        <w:spacing w:after="0" w:line="360" w:lineRule="auto"/>
        <w:ind w:firstLine="851"/>
        <w:jc w:val="both"/>
        <w:rPr>
          <w:rFonts w:ascii="Arial" w:hAnsi="Arial" w:cs="Arial"/>
          <w:sz w:val="24"/>
          <w:szCs w:val="24"/>
        </w:rPr>
      </w:pPr>
    </w:p>
    <w:p w14:paraId="53386AB5" w14:textId="36627440" w:rsidR="00C0710C" w:rsidRDefault="00C0710C" w:rsidP="00493359">
      <w:pPr>
        <w:spacing w:after="0" w:line="360" w:lineRule="auto"/>
        <w:ind w:firstLine="851"/>
        <w:jc w:val="both"/>
        <w:rPr>
          <w:rFonts w:ascii="Arial" w:hAnsi="Arial" w:cs="Arial"/>
          <w:sz w:val="24"/>
          <w:szCs w:val="24"/>
        </w:rPr>
      </w:pPr>
    </w:p>
    <w:p w14:paraId="7A129490" w14:textId="35DA45EF" w:rsidR="00C0710C" w:rsidRDefault="00C0710C" w:rsidP="00493359">
      <w:pPr>
        <w:spacing w:after="0" w:line="360" w:lineRule="auto"/>
        <w:ind w:firstLine="851"/>
        <w:jc w:val="both"/>
        <w:rPr>
          <w:rFonts w:ascii="Arial" w:hAnsi="Arial" w:cs="Arial"/>
          <w:sz w:val="24"/>
          <w:szCs w:val="24"/>
        </w:rPr>
      </w:pPr>
    </w:p>
    <w:p w14:paraId="11B9B1C7" w14:textId="1BE5CB81" w:rsidR="00C0710C" w:rsidRDefault="00C0710C" w:rsidP="00493359">
      <w:pPr>
        <w:spacing w:after="0" w:line="360" w:lineRule="auto"/>
        <w:ind w:firstLine="851"/>
        <w:jc w:val="both"/>
        <w:rPr>
          <w:rFonts w:ascii="Arial" w:hAnsi="Arial" w:cs="Arial"/>
          <w:sz w:val="24"/>
          <w:szCs w:val="24"/>
        </w:rPr>
      </w:pPr>
    </w:p>
    <w:p w14:paraId="59BCCDC8" w14:textId="3B2F5B28" w:rsidR="00C0710C" w:rsidRDefault="00C0710C" w:rsidP="00493359">
      <w:pPr>
        <w:spacing w:after="0" w:line="360" w:lineRule="auto"/>
        <w:ind w:firstLine="851"/>
        <w:jc w:val="both"/>
        <w:rPr>
          <w:rFonts w:ascii="Arial" w:hAnsi="Arial" w:cs="Arial"/>
          <w:sz w:val="24"/>
          <w:szCs w:val="24"/>
        </w:rPr>
      </w:pPr>
    </w:p>
    <w:p w14:paraId="54CA9E61" w14:textId="177CD941" w:rsidR="00F655DC" w:rsidRPr="00EB30B8" w:rsidRDefault="00C0710C" w:rsidP="00493359">
      <w:pPr>
        <w:spacing w:after="0" w:line="240" w:lineRule="auto"/>
        <w:jc w:val="center"/>
        <w:rPr>
          <w:rFonts w:ascii="Arial" w:hAnsi="Arial" w:cs="Arial"/>
          <w:b/>
          <w:bCs/>
          <w:sz w:val="24"/>
          <w:szCs w:val="24"/>
        </w:rPr>
      </w:pPr>
      <w:r>
        <w:rPr>
          <w:rFonts w:ascii="Arial" w:hAnsi="Arial" w:cs="Arial"/>
          <w:b/>
          <w:bCs/>
          <w:sz w:val="24"/>
          <w:szCs w:val="24"/>
        </w:rPr>
        <w:lastRenderedPageBreak/>
        <w:t>F</w:t>
      </w:r>
      <w:r w:rsidR="00F655DC" w:rsidRPr="00EB30B8">
        <w:rPr>
          <w:rFonts w:ascii="Arial" w:hAnsi="Arial" w:cs="Arial"/>
          <w:b/>
          <w:bCs/>
          <w:sz w:val="24"/>
          <w:szCs w:val="24"/>
        </w:rPr>
        <w:t>igura 1 – Esquema de Indução das Formas de Governança</w:t>
      </w:r>
    </w:p>
    <w:p w14:paraId="7C2ACA33" w14:textId="5424FFA1" w:rsidR="00F655DC" w:rsidRPr="00EB30B8" w:rsidRDefault="002B45D3" w:rsidP="00493359">
      <w:pPr>
        <w:spacing w:after="0" w:line="240" w:lineRule="auto"/>
        <w:ind w:left="1134"/>
        <w:jc w:val="both"/>
        <w:rPr>
          <w:rFonts w:ascii="Arial" w:hAnsi="Arial" w:cs="Arial"/>
          <w:sz w:val="24"/>
          <w:szCs w:val="24"/>
        </w:rPr>
      </w:pPr>
      <w:r w:rsidRPr="00EB30B8">
        <w:rPr>
          <w:rFonts w:ascii="Arial" w:hAnsi="Arial" w:cs="Arial"/>
          <w:noProof/>
          <w:sz w:val="24"/>
          <w:szCs w:val="24"/>
          <w:lang w:eastAsia="pt-BR"/>
        </w:rPr>
        <mc:AlternateContent>
          <mc:Choice Requires="wpg">
            <w:drawing>
              <wp:anchor distT="0" distB="0" distL="0" distR="0" simplePos="0" relativeHeight="251659264" behindDoc="0" locked="0" layoutInCell="1" allowOverlap="1" wp14:anchorId="6A00A195" wp14:editId="17B128A8">
                <wp:simplePos x="0" y="0"/>
                <wp:positionH relativeFrom="character">
                  <wp:posOffset>-498963</wp:posOffset>
                </wp:positionH>
                <wp:positionV relativeFrom="line">
                  <wp:posOffset>177067</wp:posOffset>
                </wp:positionV>
                <wp:extent cx="5645744" cy="2362200"/>
                <wp:effectExtent l="0" t="0" r="0" b="19050"/>
                <wp:wrapNone/>
                <wp:docPr id="2" name="Group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645744" cy="2362200"/>
                          <a:chOff x="0" y="0"/>
                          <a:chExt cx="7395" cy="2533"/>
                        </a:xfrm>
                      </wpg:grpSpPr>
                      <wps:wsp>
                        <wps:cNvPr id="3" name="Rectangle 4"/>
                        <wps:cNvSpPr>
                          <a:spLocks noChangeArrowheads="1"/>
                        </wps:cNvSpPr>
                        <wps:spPr bwMode="auto">
                          <a:xfrm>
                            <a:off x="0" y="0"/>
                            <a:ext cx="7395" cy="253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ctr" anchorCtr="0" upright="1">
                          <a:noAutofit/>
                        </wps:bodyPr>
                      </wps:wsp>
                      <wps:wsp>
                        <wps:cNvPr id="4" name="Text Box 5"/>
                        <wps:cNvSpPr txBox="1">
                          <a:spLocks noChangeArrowheads="1"/>
                        </wps:cNvSpPr>
                        <wps:spPr bwMode="auto">
                          <a:xfrm>
                            <a:off x="2341" y="1898"/>
                            <a:ext cx="2203" cy="635"/>
                          </a:xfrm>
                          <a:prstGeom prst="rect">
                            <a:avLst/>
                          </a:prstGeom>
                          <a:solidFill>
                            <a:srgbClr val="FFFFFF"/>
                          </a:solidFill>
                          <a:ln w="9360">
                            <a:solidFill>
                              <a:srgbClr val="000000"/>
                            </a:solidFill>
                            <a:miter lim="800000"/>
                            <a:headEnd/>
                            <a:tailEnd/>
                          </a:ln>
                        </wps:spPr>
                        <wps:txbx>
                          <w:txbxContent>
                            <w:p w14:paraId="745E82DD" w14:textId="77777777" w:rsidR="00F655DC" w:rsidRPr="00F7664C" w:rsidRDefault="00F655DC" w:rsidP="00F7664C">
                              <w:pPr>
                                <w:spacing w:after="0" w:line="240" w:lineRule="auto"/>
                                <w:jc w:val="center"/>
                                <w:rPr>
                                  <w:rFonts w:ascii="Arial" w:hAnsi="Arial" w:cs="Arial"/>
                                  <w:b/>
                                  <w:bCs/>
                                  <w:sz w:val="16"/>
                                  <w:szCs w:val="16"/>
                                  <w:u w:val="single"/>
                                </w:rPr>
                              </w:pPr>
                              <w:r w:rsidRPr="00F7664C">
                                <w:rPr>
                                  <w:rFonts w:ascii="Arial" w:hAnsi="Arial" w:cs="Arial"/>
                                  <w:b/>
                                  <w:bCs/>
                                  <w:sz w:val="16"/>
                                  <w:szCs w:val="16"/>
                                  <w:u w:val="single"/>
                                </w:rPr>
                                <w:t>Pressupostos Comportamentais</w:t>
                              </w:r>
                            </w:p>
                            <w:p w14:paraId="68CF3FAF" w14:textId="7C9FC14D" w:rsidR="00F655DC" w:rsidRPr="00F7664C" w:rsidRDefault="00F655DC" w:rsidP="00F7664C">
                              <w:pPr>
                                <w:spacing w:after="0" w:line="240" w:lineRule="auto"/>
                                <w:jc w:val="center"/>
                                <w:rPr>
                                  <w:rFonts w:ascii="Arial" w:hAnsi="Arial" w:cs="Arial"/>
                                  <w:sz w:val="16"/>
                                  <w:szCs w:val="16"/>
                                </w:rPr>
                              </w:pPr>
                              <w:r w:rsidRPr="00F7664C">
                                <w:rPr>
                                  <w:rFonts w:ascii="Arial" w:hAnsi="Arial" w:cs="Arial"/>
                                  <w:sz w:val="16"/>
                                  <w:szCs w:val="16"/>
                                </w:rPr>
                                <w:t>Racionalidade Limitada</w:t>
                              </w:r>
                            </w:p>
                            <w:p w14:paraId="71CB0FE3" w14:textId="17C79D4A" w:rsidR="00F655DC" w:rsidRPr="00F7664C" w:rsidRDefault="00F655DC" w:rsidP="00F7664C">
                              <w:pPr>
                                <w:spacing w:after="0" w:line="240" w:lineRule="auto"/>
                                <w:jc w:val="center"/>
                                <w:rPr>
                                  <w:rFonts w:ascii="Arial" w:hAnsi="Arial" w:cs="Arial"/>
                                  <w:sz w:val="16"/>
                                  <w:szCs w:val="16"/>
                                </w:rPr>
                              </w:pPr>
                              <w:r w:rsidRPr="00F7664C">
                                <w:rPr>
                                  <w:rFonts w:ascii="Arial" w:hAnsi="Arial" w:cs="Arial"/>
                                  <w:sz w:val="16"/>
                                  <w:szCs w:val="16"/>
                                </w:rPr>
                                <w:t>Oportunismo</w:t>
                              </w:r>
                            </w:p>
                            <w:p w14:paraId="162D6636" w14:textId="77777777" w:rsidR="00F655DC" w:rsidRDefault="00F655DC" w:rsidP="00F655DC"/>
                          </w:txbxContent>
                        </wps:txbx>
                        <wps:bodyPr rot="0" vert="horz" wrap="square" lIns="79920" tIns="39960" rIns="79920" bIns="39960" anchor="ctr" anchorCtr="0">
                          <a:noAutofit/>
                        </wps:bodyPr>
                      </wps:wsp>
                      <wps:wsp>
                        <wps:cNvPr id="5" name="Text Box 6"/>
                        <wps:cNvSpPr txBox="1">
                          <a:spLocks noChangeArrowheads="1"/>
                        </wps:cNvSpPr>
                        <wps:spPr bwMode="auto">
                          <a:xfrm>
                            <a:off x="2655" y="7"/>
                            <a:ext cx="1731" cy="785"/>
                          </a:xfrm>
                          <a:prstGeom prst="rect">
                            <a:avLst/>
                          </a:prstGeom>
                          <a:solidFill>
                            <a:srgbClr val="FFFFFF"/>
                          </a:solidFill>
                          <a:ln w="9360">
                            <a:solidFill>
                              <a:srgbClr val="000000"/>
                            </a:solidFill>
                            <a:miter lim="800000"/>
                            <a:headEnd/>
                            <a:tailEnd/>
                          </a:ln>
                        </wps:spPr>
                        <wps:txbx>
                          <w:txbxContent>
                            <w:p w14:paraId="66B6EB13" w14:textId="77777777" w:rsidR="00F655DC" w:rsidRPr="002B45D3" w:rsidRDefault="00F655DC" w:rsidP="002B45D3">
                              <w:pPr>
                                <w:spacing w:after="0" w:line="240" w:lineRule="auto"/>
                                <w:jc w:val="center"/>
                                <w:rPr>
                                  <w:rFonts w:ascii="Arial" w:hAnsi="Arial" w:cs="Arial"/>
                                  <w:b/>
                                  <w:bCs/>
                                  <w:sz w:val="16"/>
                                  <w:szCs w:val="16"/>
                                  <w:u w:val="single"/>
                                </w:rPr>
                              </w:pPr>
                              <w:r w:rsidRPr="002B45D3">
                                <w:rPr>
                                  <w:rFonts w:ascii="Arial" w:hAnsi="Arial" w:cs="Arial"/>
                                  <w:b/>
                                  <w:bCs/>
                                  <w:sz w:val="16"/>
                                  <w:szCs w:val="16"/>
                                  <w:u w:val="single"/>
                                </w:rPr>
                                <w:t>Ambiente Institucional</w:t>
                              </w:r>
                            </w:p>
                            <w:p w14:paraId="1265205B" w14:textId="77777777" w:rsidR="00F655DC" w:rsidRPr="002B45D3" w:rsidRDefault="00F655DC" w:rsidP="002B45D3">
                              <w:pPr>
                                <w:spacing w:after="0" w:line="240" w:lineRule="auto"/>
                                <w:jc w:val="center"/>
                                <w:rPr>
                                  <w:rFonts w:ascii="Arial" w:hAnsi="Arial" w:cs="Arial"/>
                                  <w:sz w:val="16"/>
                                  <w:szCs w:val="16"/>
                                </w:rPr>
                              </w:pPr>
                              <w:r w:rsidRPr="002B45D3">
                                <w:rPr>
                                  <w:rFonts w:ascii="Arial" w:hAnsi="Arial" w:cs="Arial"/>
                                  <w:sz w:val="16"/>
                                  <w:szCs w:val="16"/>
                                </w:rPr>
                                <w:t>Aparato legal</w:t>
                              </w:r>
                            </w:p>
                            <w:p w14:paraId="4C96FE7A" w14:textId="77777777" w:rsidR="00F655DC" w:rsidRPr="002B45D3" w:rsidRDefault="00F655DC" w:rsidP="002B45D3">
                              <w:pPr>
                                <w:spacing w:after="0" w:line="240" w:lineRule="auto"/>
                                <w:jc w:val="center"/>
                                <w:rPr>
                                  <w:rFonts w:ascii="Arial" w:hAnsi="Arial" w:cs="Arial"/>
                                  <w:sz w:val="16"/>
                                  <w:szCs w:val="16"/>
                                </w:rPr>
                              </w:pPr>
                              <w:r w:rsidRPr="002B45D3">
                                <w:rPr>
                                  <w:rFonts w:ascii="Arial" w:hAnsi="Arial" w:cs="Arial"/>
                                  <w:sz w:val="16"/>
                                  <w:szCs w:val="16"/>
                                </w:rPr>
                                <w:t>Tradição</w:t>
                              </w:r>
                            </w:p>
                            <w:p w14:paraId="57AD69BB" w14:textId="77777777" w:rsidR="00F655DC" w:rsidRPr="002B45D3" w:rsidRDefault="00F655DC" w:rsidP="002B45D3">
                              <w:pPr>
                                <w:spacing w:after="0" w:line="240" w:lineRule="auto"/>
                                <w:jc w:val="center"/>
                                <w:rPr>
                                  <w:rFonts w:ascii="Arial" w:hAnsi="Arial" w:cs="Arial"/>
                                  <w:sz w:val="16"/>
                                  <w:szCs w:val="16"/>
                                </w:rPr>
                              </w:pPr>
                              <w:r w:rsidRPr="002B45D3">
                                <w:rPr>
                                  <w:rFonts w:ascii="Arial" w:hAnsi="Arial" w:cs="Arial"/>
                                  <w:sz w:val="16"/>
                                  <w:szCs w:val="16"/>
                                </w:rPr>
                                <w:t>Cultura</w:t>
                              </w:r>
                            </w:p>
                          </w:txbxContent>
                        </wps:txbx>
                        <wps:bodyPr rot="0" vert="horz" wrap="square" lIns="79920" tIns="39960" rIns="79920" bIns="39960" anchor="ctr" anchorCtr="0">
                          <a:noAutofit/>
                        </wps:bodyPr>
                      </wps:wsp>
                      <wps:wsp>
                        <wps:cNvPr id="6" name="Text Box 7"/>
                        <wps:cNvSpPr txBox="1">
                          <a:spLocks noChangeArrowheads="1"/>
                        </wps:cNvSpPr>
                        <wps:spPr bwMode="auto">
                          <a:xfrm>
                            <a:off x="608" y="1109"/>
                            <a:ext cx="1101" cy="630"/>
                          </a:xfrm>
                          <a:prstGeom prst="rect">
                            <a:avLst/>
                          </a:prstGeom>
                          <a:solidFill>
                            <a:srgbClr val="FFFFFF"/>
                          </a:solidFill>
                          <a:ln w="9360">
                            <a:solidFill>
                              <a:srgbClr val="000000"/>
                            </a:solidFill>
                            <a:miter lim="800000"/>
                            <a:headEnd/>
                            <a:tailEnd/>
                          </a:ln>
                        </wps:spPr>
                        <wps:txbx>
                          <w:txbxContent>
                            <w:p w14:paraId="32BE1BDA" w14:textId="77777777" w:rsidR="00F655DC" w:rsidRPr="00F7664C" w:rsidRDefault="00F655DC" w:rsidP="00F7664C">
                              <w:pPr>
                                <w:spacing w:after="0" w:line="240" w:lineRule="auto"/>
                                <w:jc w:val="center"/>
                                <w:rPr>
                                  <w:rFonts w:ascii="Arial" w:hAnsi="Arial" w:cs="Arial"/>
                                  <w:b/>
                                  <w:bCs/>
                                  <w:sz w:val="16"/>
                                  <w:szCs w:val="16"/>
                                  <w:u w:val="single"/>
                                </w:rPr>
                              </w:pPr>
                              <w:r w:rsidRPr="00F7664C">
                                <w:rPr>
                                  <w:rFonts w:ascii="Arial" w:hAnsi="Arial" w:cs="Arial"/>
                                  <w:b/>
                                  <w:bCs/>
                                  <w:sz w:val="16"/>
                                  <w:szCs w:val="16"/>
                                  <w:u w:val="single"/>
                                </w:rPr>
                                <w:t>Transação</w:t>
                              </w:r>
                            </w:p>
                            <w:p w14:paraId="423F49C5" w14:textId="77777777" w:rsidR="00F655DC" w:rsidRPr="00F7664C" w:rsidRDefault="00F655DC" w:rsidP="00F7664C">
                              <w:pPr>
                                <w:spacing w:after="0" w:line="240" w:lineRule="auto"/>
                                <w:jc w:val="center"/>
                                <w:rPr>
                                  <w:rFonts w:ascii="Arial" w:hAnsi="Arial" w:cs="Arial"/>
                                  <w:sz w:val="16"/>
                                  <w:szCs w:val="16"/>
                                </w:rPr>
                              </w:pPr>
                              <w:r w:rsidRPr="00F7664C">
                                <w:rPr>
                                  <w:rFonts w:ascii="Arial" w:hAnsi="Arial" w:cs="Arial"/>
                                  <w:sz w:val="16"/>
                                  <w:szCs w:val="16"/>
                                </w:rPr>
                                <w:t>Especificidade</w:t>
                              </w:r>
                            </w:p>
                            <w:p w14:paraId="10FDE0AA" w14:textId="77777777" w:rsidR="00F655DC" w:rsidRPr="00F7664C" w:rsidRDefault="00F655DC" w:rsidP="00F7664C">
                              <w:pPr>
                                <w:spacing w:after="0" w:line="240" w:lineRule="auto"/>
                                <w:jc w:val="center"/>
                                <w:rPr>
                                  <w:rFonts w:ascii="Arial" w:hAnsi="Arial" w:cs="Arial"/>
                                  <w:sz w:val="16"/>
                                  <w:szCs w:val="16"/>
                                </w:rPr>
                              </w:pPr>
                              <w:proofErr w:type="spellStart"/>
                              <w:r w:rsidRPr="00F7664C">
                                <w:rPr>
                                  <w:rFonts w:ascii="Arial" w:hAnsi="Arial" w:cs="Arial"/>
                                  <w:sz w:val="16"/>
                                  <w:szCs w:val="16"/>
                                </w:rPr>
                                <w:t>Freqüência</w:t>
                              </w:r>
                              <w:proofErr w:type="spellEnd"/>
                            </w:p>
                            <w:p w14:paraId="76A081EB" w14:textId="77777777" w:rsidR="00F655DC" w:rsidRPr="00F7664C" w:rsidRDefault="00F655DC" w:rsidP="00F7664C">
                              <w:pPr>
                                <w:jc w:val="center"/>
                                <w:rPr>
                                  <w:rFonts w:ascii="Arial" w:hAnsi="Arial" w:cs="Arial"/>
                                  <w:sz w:val="16"/>
                                  <w:szCs w:val="16"/>
                                </w:rPr>
                              </w:pPr>
                              <w:r w:rsidRPr="00F7664C">
                                <w:rPr>
                                  <w:rFonts w:ascii="Arial" w:hAnsi="Arial" w:cs="Arial"/>
                                  <w:sz w:val="16"/>
                                  <w:szCs w:val="16"/>
                                </w:rPr>
                                <w:t>Incerteza</w:t>
                              </w:r>
                            </w:p>
                          </w:txbxContent>
                        </wps:txbx>
                        <wps:bodyPr rot="0" vert="horz" wrap="square" lIns="79920" tIns="39960" rIns="79920" bIns="39960" anchor="ctr" anchorCtr="0">
                          <a:noAutofit/>
                        </wps:bodyPr>
                      </wps:wsp>
                      <wps:wsp>
                        <wps:cNvPr id="7" name="Text Box 8"/>
                        <wps:cNvSpPr txBox="1">
                          <a:spLocks noChangeArrowheads="1"/>
                        </wps:cNvSpPr>
                        <wps:spPr bwMode="auto">
                          <a:xfrm>
                            <a:off x="2813" y="1109"/>
                            <a:ext cx="1418" cy="707"/>
                          </a:xfrm>
                          <a:prstGeom prst="rect">
                            <a:avLst/>
                          </a:prstGeom>
                          <a:solidFill>
                            <a:srgbClr val="FFFFFF"/>
                          </a:solidFill>
                          <a:ln w="9360">
                            <a:solidFill>
                              <a:srgbClr val="000000"/>
                            </a:solidFill>
                            <a:miter lim="800000"/>
                            <a:headEnd/>
                            <a:tailEnd/>
                          </a:ln>
                        </wps:spPr>
                        <wps:txbx>
                          <w:txbxContent>
                            <w:p w14:paraId="06A4FC00" w14:textId="77777777" w:rsidR="00F655DC" w:rsidRPr="002B45D3" w:rsidRDefault="00F655DC" w:rsidP="002B45D3">
                              <w:pPr>
                                <w:spacing w:after="0" w:line="240" w:lineRule="auto"/>
                                <w:jc w:val="center"/>
                                <w:rPr>
                                  <w:rFonts w:ascii="Arial" w:hAnsi="Arial" w:cs="Arial"/>
                                  <w:b/>
                                  <w:bCs/>
                                  <w:sz w:val="16"/>
                                  <w:szCs w:val="16"/>
                                  <w:u w:val="single"/>
                                </w:rPr>
                              </w:pPr>
                              <w:r w:rsidRPr="002B45D3">
                                <w:rPr>
                                  <w:rFonts w:ascii="Arial" w:hAnsi="Arial" w:cs="Arial"/>
                                  <w:b/>
                                  <w:bCs/>
                                  <w:sz w:val="16"/>
                                  <w:szCs w:val="16"/>
                                  <w:u w:val="single"/>
                                </w:rPr>
                                <w:t>Leis Contratuais</w:t>
                              </w:r>
                            </w:p>
                            <w:p w14:paraId="02644792" w14:textId="77777777" w:rsidR="00F655DC" w:rsidRPr="002B45D3" w:rsidRDefault="00F655DC" w:rsidP="002B45D3">
                              <w:pPr>
                                <w:spacing w:after="0" w:line="240" w:lineRule="auto"/>
                                <w:jc w:val="center"/>
                                <w:rPr>
                                  <w:rFonts w:ascii="Arial" w:hAnsi="Arial" w:cs="Arial"/>
                                  <w:sz w:val="16"/>
                                  <w:szCs w:val="16"/>
                                </w:rPr>
                              </w:pPr>
                              <w:r w:rsidRPr="002B45D3">
                                <w:rPr>
                                  <w:rFonts w:ascii="Arial" w:hAnsi="Arial" w:cs="Arial"/>
                                  <w:sz w:val="16"/>
                                  <w:szCs w:val="16"/>
                                </w:rPr>
                                <w:t>Clássicos</w:t>
                              </w:r>
                            </w:p>
                            <w:p w14:paraId="5C1A6F06" w14:textId="77777777" w:rsidR="00F655DC" w:rsidRPr="002B45D3" w:rsidRDefault="00F655DC" w:rsidP="002B45D3">
                              <w:pPr>
                                <w:spacing w:after="0" w:line="240" w:lineRule="auto"/>
                                <w:jc w:val="center"/>
                                <w:rPr>
                                  <w:rFonts w:ascii="Arial" w:hAnsi="Arial" w:cs="Arial"/>
                                  <w:sz w:val="16"/>
                                  <w:szCs w:val="16"/>
                                </w:rPr>
                              </w:pPr>
                              <w:proofErr w:type="spellStart"/>
                              <w:r w:rsidRPr="002B45D3">
                                <w:rPr>
                                  <w:rFonts w:ascii="Arial" w:hAnsi="Arial" w:cs="Arial"/>
                                  <w:sz w:val="16"/>
                                  <w:szCs w:val="16"/>
                                </w:rPr>
                                <w:t>Neo-clássicos</w:t>
                              </w:r>
                              <w:proofErr w:type="spellEnd"/>
                            </w:p>
                            <w:p w14:paraId="7D2221DA" w14:textId="77777777" w:rsidR="00F655DC" w:rsidRPr="002B45D3" w:rsidRDefault="00F655DC" w:rsidP="002B45D3">
                              <w:pPr>
                                <w:spacing w:after="0" w:line="240" w:lineRule="auto"/>
                                <w:jc w:val="center"/>
                                <w:rPr>
                                  <w:rFonts w:ascii="Arial" w:hAnsi="Arial" w:cs="Arial"/>
                                  <w:sz w:val="16"/>
                                  <w:szCs w:val="16"/>
                                </w:rPr>
                              </w:pPr>
                              <w:r w:rsidRPr="002B45D3">
                                <w:rPr>
                                  <w:rFonts w:ascii="Arial" w:hAnsi="Arial" w:cs="Arial"/>
                                  <w:sz w:val="16"/>
                                  <w:szCs w:val="16"/>
                                </w:rPr>
                                <w:t>Relacionais</w:t>
                              </w:r>
                            </w:p>
                          </w:txbxContent>
                        </wps:txbx>
                        <wps:bodyPr rot="0" vert="horz" wrap="square" lIns="79920" tIns="39960" rIns="79920" bIns="39960" anchor="ctr" anchorCtr="0">
                          <a:noAutofit/>
                        </wps:bodyPr>
                      </wps:wsp>
                      <wps:wsp>
                        <wps:cNvPr id="8" name="Text Box 9"/>
                        <wps:cNvSpPr txBox="1">
                          <a:spLocks noChangeArrowheads="1"/>
                        </wps:cNvSpPr>
                        <wps:spPr bwMode="auto">
                          <a:xfrm>
                            <a:off x="5332" y="1109"/>
                            <a:ext cx="1731" cy="630"/>
                          </a:xfrm>
                          <a:prstGeom prst="rect">
                            <a:avLst/>
                          </a:prstGeom>
                          <a:solidFill>
                            <a:srgbClr val="FFFFFF"/>
                          </a:solidFill>
                          <a:ln w="9360">
                            <a:solidFill>
                              <a:srgbClr val="000000"/>
                            </a:solidFill>
                            <a:miter lim="800000"/>
                            <a:headEnd/>
                            <a:tailEnd/>
                          </a:ln>
                        </wps:spPr>
                        <wps:txbx>
                          <w:txbxContent>
                            <w:p w14:paraId="2179B5E3" w14:textId="77777777" w:rsidR="00F655DC" w:rsidRPr="002B45D3" w:rsidRDefault="00F655DC" w:rsidP="002B45D3">
                              <w:pPr>
                                <w:spacing w:after="0" w:line="240" w:lineRule="auto"/>
                                <w:jc w:val="center"/>
                                <w:rPr>
                                  <w:rFonts w:ascii="Arial" w:hAnsi="Arial" w:cs="Arial"/>
                                  <w:b/>
                                  <w:bCs/>
                                  <w:sz w:val="16"/>
                                  <w:szCs w:val="16"/>
                                  <w:u w:val="single"/>
                                </w:rPr>
                              </w:pPr>
                              <w:r w:rsidRPr="002B45D3">
                                <w:rPr>
                                  <w:rFonts w:ascii="Arial" w:hAnsi="Arial" w:cs="Arial"/>
                                  <w:b/>
                                  <w:bCs/>
                                  <w:sz w:val="16"/>
                                  <w:szCs w:val="16"/>
                                  <w:u w:val="single"/>
                                </w:rPr>
                                <w:t>Formas Resultantes de Governança</w:t>
                              </w:r>
                            </w:p>
                            <w:p w14:paraId="55438B86" w14:textId="77777777" w:rsidR="00F655DC" w:rsidRPr="002B45D3" w:rsidRDefault="00F655DC" w:rsidP="002B45D3">
                              <w:pPr>
                                <w:spacing w:after="0" w:line="240" w:lineRule="auto"/>
                                <w:rPr>
                                  <w:rFonts w:ascii="Arial" w:hAnsi="Arial" w:cs="Arial"/>
                                  <w:sz w:val="16"/>
                                  <w:szCs w:val="16"/>
                                </w:rPr>
                              </w:pPr>
                              <w:r w:rsidRPr="002B45D3">
                                <w:rPr>
                                  <w:rFonts w:ascii="Arial" w:hAnsi="Arial" w:cs="Arial"/>
                                  <w:sz w:val="16"/>
                                  <w:szCs w:val="16"/>
                                </w:rPr>
                                <w:t xml:space="preserve">   (Minimizadora de CT)</w:t>
                              </w:r>
                            </w:p>
                          </w:txbxContent>
                        </wps:txbx>
                        <wps:bodyPr rot="0" vert="horz" wrap="square" lIns="79920" tIns="39960" rIns="79920" bIns="39960" anchor="ctr" anchorCtr="0">
                          <a:noAutofit/>
                        </wps:bodyPr>
                      </wps:wsp>
                      <wps:wsp>
                        <wps:cNvPr id="9" name="Line 10"/>
                        <wps:cNvCnPr/>
                        <wps:spPr bwMode="auto">
                          <a:xfrm>
                            <a:off x="1711" y="1426"/>
                            <a:ext cx="1100" cy="0"/>
                          </a:xfrm>
                          <a:prstGeom prst="line">
                            <a:avLst/>
                          </a:prstGeom>
                          <a:noFill/>
                          <a:ln w="9360">
                            <a:solidFill>
                              <a:srgbClr val="000000"/>
                            </a:solidFill>
                            <a:miter lim="800000"/>
                            <a:headEnd/>
                            <a:tailEnd type="triangle" w="med" len="med"/>
                          </a:ln>
                          <a:extLst>
                            <a:ext uri="{909E8E84-426E-40DD-AFC4-6F175D3DCCD1}">
                              <a14:hiddenFill xmlns:a14="http://schemas.microsoft.com/office/drawing/2010/main">
                                <a:noFill/>
                              </a14:hiddenFill>
                            </a:ext>
                          </a:extLst>
                        </wps:spPr>
                        <wps:bodyPr/>
                      </wps:wsp>
                      <wps:wsp>
                        <wps:cNvPr id="10" name="Line 11"/>
                        <wps:cNvCnPr/>
                        <wps:spPr bwMode="auto">
                          <a:xfrm>
                            <a:off x="4233" y="1426"/>
                            <a:ext cx="1096" cy="0"/>
                          </a:xfrm>
                          <a:prstGeom prst="line">
                            <a:avLst/>
                          </a:prstGeom>
                          <a:noFill/>
                          <a:ln w="9360">
                            <a:solidFill>
                              <a:srgbClr val="000000"/>
                            </a:solidFill>
                            <a:miter lim="800000"/>
                            <a:headEnd/>
                            <a:tailEnd type="triangle" w="med" len="med"/>
                          </a:ln>
                          <a:extLst>
                            <a:ext uri="{909E8E84-426E-40DD-AFC4-6F175D3DCCD1}">
                              <a14:hiddenFill xmlns:a14="http://schemas.microsoft.com/office/drawing/2010/main">
                                <a:noFill/>
                              </a14:hiddenFill>
                            </a:ext>
                          </a:extLst>
                        </wps:spPr>
                        <wps:bodyPr/>
                      </wps:wsp>
                      <wps:wsp>
                        <wps:cNvPr id="11" name="Line 12"/>
                        <wps:cNvCnPr/>
                        <wps:spPr bwMode="auto">
                          <a:xfrm>
                            <a:off x="4705" y="323"/>
                            <a:ext cx="0" cy="1886"/>
                          </a:xfrm>
                          <a:prstGeom prst="line">
                            <a:avLst/>
                          </a:prstGeom>
                          <a:noFill/>
                          <a:ln w="9360">
                            <a:solidFill>
                              <a:srgbClr val="000000"/>
                            </a:solidFill>
                            <a:miter lim="800000"/>
                            <a:headEnd/>
                            <a:tailEnd/>
                          </a:ln>
                          <a:extLst>
                            <a:ext uri="{909E8E84-426E-40DD-AFC4-6F175D3DCCD1}">
                              <a14:hiddenFill xmlns:a14="http://schemas.microsoft.com/office/drawing/2010/main">
                                <a:noFill/>
                              </a14:hiddenFill>
                            </a:ext>
                          </a:extLst>
                        </wps:spPr>
                        <wps:bodyPr/>
                      </wps:wsp>
                      <wps:wsp>
                        <wps:cNvPr id="12" name="Line 13"/>
                        <wps:cNvCnPr/>
                        <wps:spPr bwMode="auto">
                          <a:xfrm flipH="1">
                            <a:off x="4546" y="2214"/>
                            <a:ext cx="155" cy="0"/>
                          </a:xfrm>
                          <a:prstGeom prst="line">
                            <a:avLst/>
                          </a:prstGeom>
                          <a:noFill/>
                          <a:ln w="9360">
                            <a:solidFill>
                              <a:srgbClr val="000000"/>
                            </a:solidFill>
                            <a:miter lim="800000"/>
                            <a:headEnd/>
                            <a:tailEnd/>
                          </a:ln>
                          <a:extLst>
                            <a:ext uri="{909E8E84-426E-40DD-AFC4-6F175D3DCCD1}">
                              <a14:hiddenFill xmlns:a14="http://schemas.microsoft.com/office/drawing/2010/main">
                                <a:noFill/>
                              </a14:hiddenFill>
                            </a:ext>
                          </a:extLst>
                        </wps:spPr>
                        <wps:bodyPr/>
                      </wps:wsp>
                      <wps:wsp>
                        <wps:cNvPr id="13" name="Line 14"/>
                        <wps:cNvCnPr/>
                        <wps:spPr bwMode="auto">
                          <a:xfrm flipH="1">
                            <a:off x="4388" y="323"/>
                            <a:ext cx="313" cy="0"/>
                          </a:xfrm>
                          <a:prstGeom prst="line">
                            <a:avLst/>
                          </a:prstGeom>
                          <a:noFill/>
                          <a:ln w="9360">
                            <a:solidFill>
                              <a:srgbClr val="000000"/>
                            </a:solidFill>
                            <a:miter lim="800000"/>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6A00A195" id="Group 3" o:spid="_x0000_s1027" style="position:absolute;margin-left:-39.3pt;margin-top:13.95pt;width:444.55pt;height:186pt;z-index:251659264;mso-wrap-distance-left:0;mso-wrap-distance-right:0;mso-position-horizontal-relative:char;mso-position-vertical-relative:line" coordsize="7395,25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">
                <v:rect id="Rectangle 4" o:spid="_x0000_s1028" style="position:absolute;width:7395;height:253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" filled="f" stroked="f">
                  <v:stroke joinstyle="round"/>
                </v:rect>
                <v:shapetype id="_x0000_t202" coordsize="21600,21600" o:spt="202" path="m,l,21600r21600,l21600,xe">
                  <v:stroke joinstyle="miter"/>
                  <v:path gradientshapeok="t" o:connecttype="rect"/>
                </v:shapetype>
                <v:shape id="Text Box 5" o:spid="_x0000_s1029" type="#_x0000_t202" style="position:absolute;left:2341;top:1898;width:2203;height:63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" strokeweight=".26mm">
                  <v:textbox inset="2.22mm,1.11mm,2.22mm,1.11mm">
                    <w:txbxContent>
                      <w:p w14:paraId="745E82DD" w14:textId="77777777" w:rsidR="00F655DC" w:rsidRPr="00F7664C" w:rsidRDefault="00F655DC" w:rsidP="00F7664C">
                        <w:pPr>
                          <w:spacing w:after="0" w:line="240" w:lineRule="auto"/>
                          <w:jc w:val="center"/>
                          <w:rPr>
                            <w:rFonts w:ascii="Arial" w:hAnsi="Arial" w:cs="Arial"/>
                            <w:b/>
                            <w:bCs/>
                            <w:sz w:val="16"/>
                            <w:szCs w:val="16"/>
                            <w:u w:val="single"/>
                          </w:rPr>
                        </w:pPr>
                        <w:r w:rsidRPr="00F7664C">
                          <w:rPr>
                            <w:rFonts w:ascii="Arial" w:hAnsi="Arial" w:cs="Arial"/>
                            <w:b/>
                            <w:bCs/>
                            <w:sz w:val="16"/>
                            <w:szCs w:val="16"/>
                            <w:u w:val="single"/>
                          </w:rPr>
                          <w:t>Pressupostos Comportamentais</w:t>
                        </w:r>
                      </w:p>
                      <w:p w14:paraId="68CF3FAF" w14:textId="7C9FC14D" w:rsidR="00F655DC" w:rsidRPr="00F7664C" w:rsidRDefault="00F655DC" w:rsidP="00F7664C">
                        <w:pPr>
                          <w:spacing w:after="0" w:line="240" w:lineRule="auto"/>
                          <w:jc w:val="center"/>
                          <w:rPr>
                            <w:rFonts w:ascii="Arial" w:hAnsi="Arial" w:cs="Arial"/>
                            <w:sz w:val="16"/>
                            <w:szCs w:val="16"/>
                          </w:rPr>
                        </w:pPr>
                        <w:r w:rsidRPr="00F7664C">
                          <w:rPr>
                            <w:rFonts w:ascii="Arial" w:hAnsi="Arial" w:cs="Arial"/>
                            <w:sz w:val="16"/>
                            <w:szCs w:val="16"/>
                          </w:rPr>
                          <w:t>Racionalidade Limitada</w:t>
                        </w:r>
                      </w:p>
                      <w:p w14:paraId="71CB0FE3" w14:textId="17C79D4A" w:rsidR="00F655DC" w:rsidRPr="00F7664C" w:rsidRDefault="00F655DC" w:rsidP="00F7664C">
                        <w:pPr>
                          <w:spacing w:after="0" w:line="240" w:lineRule="auto"/>
                          <w:jc w:val="center"/>
                          <w:rPr>
                            <w:rFonts w:ascii="Arial" w:hAnsi="Arial" w:cs="Arial"/>
                            <w:sz w:val="16"/>
                            <w:szCs w:val="16"/>
                          </w:rPr>
                        </w:pPr>
                        <w:r w:rsidRPr="00F7664C">
                          <w:rPr>
                            <w:rFonts w:ascii="Arial" w:hAnsi="Arial" w:cs="Arial"/>
                            <w:sz w:val="16"/>
                            <w:szCs w:val="16"/>
                          </w:rPr>
                          <w:t>Oportunismo</w:t>
                        </w:r>
                      </w:p>
                      <w:p w14:paraId="162D6636" w14:textId="77777777" w:rsidR="00F655DC" w:rsidRDefault="00F655DC" w:rsidP="00F655DC"/>
                    </w:txbxContent>
                  </v:textbox>
                </v:shape>
                <v:shape id="Text Box 6" o:spid="_x0000_s1030" type="#_x0000_t202" style="position:absolute;left:2655;top:7;width:1731;height:78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" strokeweight=".26mm">
                  <v:textbox inset="2.22mm,1.11mm,2.22mm,1.11mm">
                    <w:txbxContent>
                      <w:p w14:paraId="66B6EB13" w14:textId="77777777" w:rsidR="00F655DC" w:rsidRPr="002B45D3" w:rsidRDefault="00F655DC" w:rsidP="002B45D3">
                        <w:pPr>
                          <w:spacing w:after="0" w:line="240" w:lineRule="auto"/>
                          <w:jc w:val="center"/>
                          <w:rPr>
                            <w:rFonts w:ascii="Arial" w:hAnsi="Arial" w:cs="Arial"/>
                            <w:b/>
                            <w:bCs/>
                            <w:sz w:val="16"/>
                            <w:szCs w:val="16"/>
                            <w:u w:val="single"/>
                          </w:rPr>
                        </w:pPr>
                        <w:r w:rsidRPr="002B45D3">
                          <w:rPr>
                            <w:rFonts w:ascii="Arial" w:hAnsi="Arial" w:cs="Arial"/>
                            <w:b/>
                            <w:bCs/>
                            <w:sz w:val="16"/>
                            <w:szCs w:val="16"/>
                            <w:u w:val="single"/>
                          </w:rPr>
                          <w:t>Ambiente Institucional</w:t>
                        </w:r>
                      </w:p>
                      <w:p w14:paraId="1265205B" w14:textId="77777777" w:rsidR="00F655DC" w:rsidRPr="002B45D3" w:rsidRDefault="00F655DC" w:rsidP="002B45D3">
                        <w:pPr>
                          <w:spacing w:after="0" w:line="240" w:lineRule="auto"/>
                          <w:jc w:val="center"/>
                          <w:rPr>
                            <w:rFonts w:ascii="Arial" w:hAnsi="Arial" w:cs="Arial"/>
                            <w:sz w:val="16"/>
                            <w:szCs w:val="16"/>
                          </w:rPr>
                        </w:pPr>
                        <w:r w:rsidRPr="002B45D3">
                          <w:rPr>
                            <w:rFonts w:ascii="Arial" w:hAnsi="Arial" w:cs="Arial"/>
                            <w:sz w:val="16"/>
                            <w:szCs w:val="16"/>
                          </w:rPr>
                          <w:t>Aparato legal</w:t>
                        </w:r>
                      </w:p>
                      <w:p w14:paraId="4C96FE7A" w14:textId="77777777" w:rsidR="00F655DC" w:rsidRPr="002B45D3" w:rsidRDefault="00F655DC" w:rsidP="002B45D3">
                        <w:pPr>
                          <w:spacing w:after="0" w:line="240" w:lineRule="auto"/>
                          <w:jc w:val="center"/>
                          <w:rPr>
                            <w:rFonts w:ascii="Arial" w:hAnsi="Arial" w:cs="Arial"/>
                            <w:sz w:val="16"/>
                            <w:szCs w:val="16"/>
                          </w:rPr>
                        </w:pPr>
                        <w:r w:rsidRPr="002B45D3">
                          <w:rPr>
                            <w:rFonts w:ascii="Arial" w:hAnsi="Arial" w:cs="Arial"/>
                            <w:sz w:val="16"/>
                            <w:szCs w:val="16"/>
                          </w:rPr>
                          <w:t>Tradição</w:t>
                        </w:r>
                      </w:p>
                      <w:p w14:paraId="57AD69BB" w14:textId="77777777" w:rsidR="00F655DC" w:rsidRPr="002B45D3" w:rsidRDefault="00F655DC" w:rsidP="002B45D3">
                        <w:pPr>
                          <w:spacing w:after="0" w:line="240" w:lineRule="auto"/>
                          <w:jc w:val="center"/>
                          <w:rPr>
                            <w:rFonts w:ascii="Arial" w:hAnsi="Arial" w:cs="Arial"/>
                            <w:sz w:val="16"/>
                            <w:szCs w:val="16"/>
                          </w:rPr>
                        </w:pPr>
                        <w:r w:rsidRPr="002B45D3">
                          <w:rPr>
                            <w:rFonts w:ascii="Arial" w:hAnsi="Arial" w:cs="Arial"/>
                            <w:sz w:val="16"/>
                            <w:szCs w:val="16"/>
                          </w:rPr>
                          <w:t>Cultura</w:t>
                        </w:r>
                      </w:p>
                    </w:txbxContent>
                  </v:textbox>
                </v:shape>
                <v:shape id="Text Box 7" o:spid="_x0000_s1031" type="#_x0000_t202" style="position:absolute;left:608;top:1109;width:1101;height:63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" strokeweight=".26mm">
                  <v:textbox inset="2.22mm,1.11mm,2.22mm,1.11mm">
                    <w:txbxContent>
                      <w:p w14:paraId="32BE1BDA" w14:textId="77777777" w:rsidR="00F655DC" w:rsidRPr="00F7664C" w:rsidRDefault="00F655DC" w:rsidP="00F7664C">
                        <w:pPr>
                          <w:spacing w:after="0" w:line="240" w:lineRule="auto"/>
                          <w:jc w:val="center"/>
                          <w:rPr>
                            <w:rFonts w:ascii="Arial" w:hAnsi="Arial" w:cs="Arial"/>
                            <w:b/>
                            <w:bCs/>
                            <w:sz w:val="16"/>
                            <w:szCs w:val="16"/>
                            <w:u w:val="single"/>
                          </w:rPr>
                        </w:pPr>
                        <w:r w:rsidRPr="00F7664C">
                          <w:rPr>
                            <w:rFonts w:ascii="Arial" w:hAnsi="Arial" w:cs="Arial"/>
                            <w:b/>
                            <w:bCs/>
                            <w:sz w:val="16"/>
                            <w:szCs w:val="16"/>
                            <w:u w:val="single"/>
                          </w:rPr>
                          <w:t>Transação</w:t>
                        </w:r>
                      </w:p>
                      <w:p w14:paraId="423F49C5" w14:textId="77777777" w:rsidR="00F655DC" w:rsidRPr="00F7664C" w:rsidRDefault="00F655DC" w:rsidP="00F7664C">
                        <w:pPr>
                          <w:spacing w:after="0" w:line="240" w:lineRule="auto"/>
                          <w:jc w:val="center"/>
                          <w:rPr>
                            <w:rFonts w:ascii="Arial" w:hAnsi="Arial" w:cs="Arial"/>
                            <w:sz w:val="16"/>
                            <w:szCs w:val="16"/>
                          </w:rPr>
                        </w:pPr>
                        <w:r w:rsidRPr="00F7664C">
                          <w:rPr>
                            <w:rFonts w:ascii="Arial" w:hAnsi="Arial" w:cs="Arial"/>
                            <w:sz w:val="16"/>
                            <w:szCs w:val="16"/>
                          </w:rPr>
                          <w:t>Especificidade</w:t>
                        </w:r>
                      </w:p>
                      <w:p w14:paraId="10FDE0AA" w14:textId="77777777" w:rsidR="00F655DC" w:rsidRPr="00F7664C" w:rsidRDefault="00F655DC" w:rsidP="00F7664C">
                        <w:pPr>
                          <w:spacing w:after="0" w:line="240" w:lineRule="auto"/>
                          <w:jc w:val="center"/>
                          <w:rPr>
                            <w:rFonts w:ascii="Arial" w:hAnsi="Arial" w:cs="Arial"/>
                            <w:sz w:val="16"/>
                            <w:szCs w:val="16"/>
                          </w:rPr>
                        </w:pPr>
                        <w:proofErr w:type="spellStart"/>
                        <w:r w:rsidRPr="00F7664C">
                          <w:rPr>
                            <w:rFonts w:ascii="Arial" w:hAnsi="Arial" w:cs="Arial"/>
                            <w:sz w:val="16"/>
                            <w:szCs w:val="16"/>
                          </w:rPr>
                          <w:t>Freqüência</w:t>
                        </w:r>
                        <w:proofErr w:type="spellEnd"/>
                      </w:p>
                      <w:p w14:paraId="76A081EB" w14:textId="77777777" w:rsidR="00F655DC" w:rsidRPr="00F7664C" w:rsidRDefault="00F655DC" w:rsidP="00F7664C">
                        <w:pPr>
                          <w:jc w:val="center"/>
                          <w:rPr>
                            <w:rFonts w:ascii="Arial" w:hAnsi="Arial" w:cs="Arial"/>
                            <w:sz w:val="16"/>
                            <w:szCs w:val="16"/>
                          </w:rPr>
                        </w:pPr>
                        <w:r w:rsidRPr="00F7664C">
                          <w:rPr>
                            <w:rFonts w:ascii="Arial" w:hAnsi="Arial" w:cs="Arial"/>
                            <w:sz w:val="16"/>
                            <w:szCs w:val="16"/>
                          </w:rPr>
                          <w:t>Incerteza</w:t>
                        </w:r>
                      </w:p>
                    </w:txbxContent>
                  </v:textbox>
                </v:shape>
                <v:shape id="Text Box 8" o:spid="_x0000_s1032" type="#_x0000_t202" style="position:absolute;left:2813;top:1109;width:1418;height:70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" strokeweight=".26mm">
                  <v:textbox inset="2.22mm,1.11mm,2.22mm,1.11mm">
                    <w:txbxContent>
                      <w:p w14:paraId="06A4FC00" w14:textId="77777777" w:rsidR="00F655DC" w:rsidRPr="002B45D3" w:rsidRDefault="00F655DC" w:rsidP="002B45D3">
                        <w:pPr>
                          <w:spacing w:after="0" w:line="240" w:lineRule="auto"/>
                          <w:jc w:val="center"/>
                          <w:rPr>
                            <w:rFonts w:ascii="Arial" w:hAnsi="Arial" w:cs="Arial"/>
                            <w:b/>
                            <w:bCs/>
                            <w:sz w:val="16"/>
                            <w:szCs w:val="16"/>
                            <w:u w:val="single"/>
                          </w:rPr>
                        </w:pPr>
                        <w:r w:rsidRPr="002B45D3">
                          <w:rPr>
                            <w:rFonts w:ascii="Arial" w:hAnsi="Arial" w:cs="Arial"/>
                            <w:b/>
                            <w:bCs/>
                            <w:sz w:val="16"/>
                            <w:szCs w:val="16"/>
                            <w:u w:val="single"/>
                          </w:rPr>
                          <w:t>Leis Contratuais</w:t>
                        </w:r>
                      </w:p>
                      <w:p w14:paraId="02644792" w14:textId="77777777" w:rsidR="00F655DC" w:rsidRPr="002B45D3" w:rsidRDefault="00F655DC" w:rsidP="002B45D3">
                        <w:pPr>
                          <w:spacing w:after="0" w:line="240" w:lineRule="auto"/>
                          <w:jc w:val="center"/>
                          <w:rPr>
                            <w:rFonts w:ascii="Arial" w:hAnsi="Arial" w:cs="Arial"/>
                            <w:sz w:val="16"/>
                            <w:szCs w:val="16"/>
                          </w:rPr>
                        </w:pPr>
                        <w:r w:rsidRPr="002B45D3">
                          <w:rPr>
                            <w:rFonts w:ascii="Arial" w:hAnsi="Arial" w:cs="Arial"/>
                            <w:sz w:val="16"/>
                            <w:szCs w:val="16"/>
                          </w:rPr>
                          <w:t>Clássicos</w:t>
                        </w:r>
                      </w:p>
                      <w:p w14:paraId="5C1A6F06" w14:textId="77777777" w:rsidR="00F655DC" w:rsidRPr="002B45D3" w:rsidRDefault="00F655DC" w:rsidP="002B45D3">
                        <w:pPr>
                          <w:spacing w:after="0" w:line="240" w:lineRule="auto"/>
                          <w:jc w:val="center"/>
                          <w:rPr>
                            <w:rFonts w:ascii="Arial" w:hAnsi="Arial" w:cs="Arial"/>
                            <w:sz w:val="16"/>
                            <w:szCs w:val="16"/>
                          </w:rPr>
                        </w:pPr>
                        <w:proofErr w:type="spellStart"/>
                        <w:r w:rsidRPr="002B45D3">
                          <w:rPr>
                            <w:rFonts w:ascii="Arial" w:hAnsi="Arial" w:cs="Arial"/>
                            <w:sz w:val="16"/>
                            <w:szCs w:val="16"/>
                          </w:rPr>
                          <w:t>Neo-clássicos</w:t>
                        </w:r>
                        <w:proofErr w:type="spellEnd"/>
                      </w:p>
                      <w:p w14:paraId="7D2221DA" w14:textId="77777777" w:rsidR="00F655DC" w:rsidRPr="002B45D3" w:rsidRDefault="00F655DC" w:rsidP="002B45D3">
                        <w:pPr>
                          <w:spacing w:after="0" w:line="240" w:lineRule="auto"/>
                          <w:jc w:val="center"/>
                          <w:rPr>
                            <w:rFonts w:ascii="Arial" w:hAnsi="Arial" w:cs="Arial"/>
                            <w:sz w:val="16"/>
                            <w:szCs w:val="16"/>
                          </w:rPr>
                        </w:pPr>
                        <w:r w:rsidRPr="002B45D3">
                          <w:rPr>
                            <w:rFonts w:ascii="Arial" w:hAnsi="Arial" w:cs="Arial"/>
                            <w:sz w:val="16"/>
                            <w:szCs w:val="16"/>
                          </w:rPr>
                          <w:t>Relacionais</w:t>
                        </w:r>
                      </w:p>
                    </w:txbxContent>
                  </v:textbox>
                </v:shape>
                <v:shape id="Text Box 9" o:spid="_x0000_s1033" type="#_x0000_t202" style="position:absolute;left:5332;top:1109;width:1731;height:63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" strokeweight=".26mm">
                  <v:textbox inset="2.22mm,1.11mm,2.22mm,1.11mm">
                    <w:txbxContent>
                      <w:p w14:paraId="2179B5E3" w14:textId="77777777" w:rsidR="00F655DC" w:rsidRPr="002B45D3" w:rsidRDefault="00F655DC" w:rsidP="002B45D3">
                        <w:pPr>
                          <w:spacing w:after="0" w:line="240" w:lineRule="auto"/>
                          <w:jc w:val="center"/>
                          <w:rPr>
                            <w:rFonts w:ascii="Arial" w:hAnsi="Arial" w:cs="Arial"/>
                            <w:b/>
                            <w:bCs/>
                            <w:sz w:val="16"/>
                            <w:szCs w:val="16"/>
                            <w:u w:val="single"/>
                          </w:rPr>
                        </w:pPr>
                        <w:r w:rsidRPr="002B45D3">
                          <w:rPr>
                            <w:rFonts w:ascii="Arial" w:hAnsi="Arial" w:cs="Arial"/>
                            <w:b/>
                            <w:bCs/>
                            <w:sz w:val="16"/>
                            <w:szCs w:val="16"/>
                            <w:u w:val="single"/>
                          </w:rPr>
                          <w:t>Formas Resultantes de Governança</w:t>
                        </w:r>
                      </w:p>
                      <w:p w14:paraId="55438B86" w14:textId="77777777" w:rsidR="00F655DC" w:rsidRPr="002B45D3" w:rsidRDefault="00F655DC" w:rsidP="002B45D3">
                        <w:pPr>
                          <w:spacing w:after="0" w:line="240" w:lineRule="auto"/>
                          <w:rPr>
                            <w:rFonts w:ascii="Arial" w:hAnsi="Arial" w:cs="Arial"/>
                            <w:sz w:val="16"/>
                            <w:szCs w:val="16"/>
                          </w:rPr>
                        </w:pPr>
                        <w:r w:rsidRPr="002B45D3">
                          <w:rPr>
                            <w:rFonts w:ascii="Arial" w:hAnsi="Arial" w:cs="Arial"/>
                            <w:sz w:val="16"/>
                            <w:szCs w:val="16"/>
                          </w:rPr>
                          <w:t xml:space="preserve">   (Minimizadora de CT)</w:t>
                        </w:r>
                      </w:p>
                    </w:txbxContent>
                  </v:textbox>
                </v:shape>
                <v:line id="Line 10" o:spid="_x0000_s1034" style="position:absolute;visibility:visible;mso-wrap-style:square" from="1711,1426" to="2811,142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" strokeweight=".26mm">
                  <v:stroke endarrow="block" joinstyle="miter"/>
                </v:line>
                <v:line id="Line 11" o:spid="_x0000_s1035" style="position:absolute;visibility:visible;mso-wrap-style:square" from="4233,1426" to="5329,142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" strokeweight=".26mm">
                  <v:stroke endarrow="block" joinstyle="miter"/>
                </v:line>
                <v:line id="Line 12" o:spid="_x0000_s1036" style="position:absolute;visibility:visible;mso-wrap-style:square" from="4705,323" to="4705,220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" strokeweight=".26mm">
                  <v:stroke joinstyle="miter"/>
                </v:line>
                <v:line id="Line 13" o:spid="_x0000_s1037" style="position:absolute;flip:x;visibility:visible;mso-wrap-style:square" from="4546,2214" to="4701,221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" strokeweight=".26mm">
                  <v:stroke joinstyle="miter"/>
                </v:line>
                <v:line id="Line 14" o:spid="_x0000_s1038" style="position:absolute;flip:x;visibility:visible;mso-wrap-style:square" from="4388,323" to="4701,32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" strokeweight=".26mm">
                  <v:stroke joinstyle="miter"/>
                </v:line>
                <w10:wrap anchory="line"/>
              </v:group>
            </w:pict>
          </mc:Fallback>
        </mc:AlternateContent>
      </w:r>
      <w:r w:rsidR="00F655DC" w:rsidRPr="00EB30B8">
        <w:rPr>
          <w:rFonts w:ascii="Arial" w:hAnsi="Arial" w:cs="Arial"/>
          <w:noProof/>
          <w:sz w:val="24"/>
          <w:szCs w:val="24"/>
          <w:lang w:eastAsia="pt-BR"/>
        </w:rPr>
        <mc:AlternateContent>
          <mc:Choice Requires="wps">
            <w:drawing>
              <wp:inline distT="0" distB="0" distL="0" distR="0" wp14:anchorId="057D7EA9" wp14:editId="6A3F59A9">
                <wp:extent cx="5022850" cy="1609725"/>
                <wp:effectExtent l="0" t="0" r="0" b="1270"/>
                <wp:docPr id="1" name="Rectangle 1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022850" cy="16097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ctr" anchorCtr="0" upright="1">
                        <a:noAutofit/>
                      </wps:bodyPr>
                    </wps:wsp>
                  </a:graphicData>
                </a:graphic>
              </wp:inline>
            </w:drawing>
          </mc:Choice>
          <mc:Fallback xmlns:w16sdtdh="http://schemas.microsoft.com/office/word/2020/wordml/sdtdatahash" xmlns:w16="http://schemas.microsoft.com/office/word/2018/wordml" xmlns:w16cex="http://schemas.microsoft.com/office/word/2018/wordml/cex" xmlns:oel="http://schemas.microsoft.com/office/2019/extlst">
            <w:pict>
              <v:rect w14:anchorId="0C199185" id="Rectangle 15" o:spid="_x0000_s1026" style="width:395.5pt;height:126.7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" filled="f" stroked="f">
                <v:stroke joinstyle="round"/>
                <w10:anchorlock/>
              </v:rect>
            </w:pict>
          </mc:Fallback>
        </mc:AlternateContent>
      </w:r>
      <w:r w:rsidR="00F655DC" w:rsidRPr="00EB30B8">
        <w:rPr>
          <w:rFonts w:ascii="Arial" w:hAnsi="Arial" w:cs="Arial"/>
          <w:sz w:val="24"/>
          <w:szCs w:val="24"/>
        </w:rPr>
        <w:t xml:space="preserve">                                                                                                                </w:t>
      </w:r>
    </w:p>
    <w:p w14:paraId="109BF400" w14:textId="6BFDA7F0" w:rsidR="00F655DC" w:rsidRPr="00EB30B8" w:rsidRDefault="00F655DC" w:rsidP="00493359">
      <w:pPr>
        <w:spacing w:after="0" w:line="240" w:lineRule="auto"/>
        <w:ind w:left="1134"/>
        <w:rPr>
          <w:rFonts w:ascii="Arial" w:hAnsi="Arial" w:cs="Arial"/>
          <w:sz w:val="24"/>
          <w:szCs w:val="24"/>
        </w:rPr>
      </w:pPr>
    </w:p>
    <w:p w14:paraId="49EC6603" w14:textId="034930DA" w:rsidR="00F655DC" w:rsidRPr="00EB30B8" w:rsidRDefault="00F655DC" w:rsidP="00493359">
      <w:pPr>
        <w:spacing w:after="0" w:line="240" w:lineRule="auto"/>
        <w:jc w:val="center"/>
        <w:rPr>
          <w:rFonts w:ascii="Arial" w:hAnsi="Arial" w:cs="Arial"/>
          <w:b/>
          <w:bCs/>
          <w:sz w:val="24"/>
          <w:szCs w:val="24"/>
        </w:rPr>
      </w:pPr>
    </w:p>
    <w:p w14:paraId="23811514" w14:textId="33EBCE3C" w:rsidR="00F7664C" w:rsidRPr="00EB30B8" w:rsidRDefault="00F7664C" w:rsidP="00493359">
      <w:pPr>
        <w:spacing w:after="0" w:line="240" w:lineRule="auto"/>
        <w:jc w:val="center"/>
        <w:rPr>
          <w:rFonts w:ascii="Arial" w:hAnsi="Arial" w:cs="Arial"/>
          <w:b/>
          <w:bCs/>
          <w:sz w:val="24"/>
          <w:szCs w:val="24"/>
        </w:rPr>
      </w:pPr>
    </w:p>
    <w:p w14:paraId="1D9EE0A0" w14:textId="406DCDBB" w:rsidR="00F7664C" w:rsidRPr="00EB30B8" w:rsidRDefault="00F7664C" w:rsidP="00493359">
      <w:pPr>
        <w:spacing w:after="0" w:line="240" w:lineRule="auto"/>
        <w:jc w:val="center"/>
        <w:rPr>
          <w:rFonts w:ascii="Arial" w:hAnsi="Arial" w:cs="Arial"/>
          <w:b/>
          <w:bCs/>
          <w:sz w:val="24"/>
          <w:szCs w:val="24"/>
        </w:rPr>
      </w:pPr>
    </w:p>
    <w:p w14:paraId="1AE8A914" w14:textId="59E08D77" w:rsidR="00F7664C" w:rsidRPr="00EB30B8" w:rsidRDefault="00F7664C" w:rsidP="00493359">
      <w:pPr>
        <w:spacing w:after="0" w:line="240" w:lineRule="auto"/>
        <w:jc w:val="center"/>
        <w:rPr>
          <w:rFonts w:ascii="Arial" w:hAnsi="Arial" w:cs="Arial"/>
          <w:b/>
          <w:bCs/>
          <w:sz w:val="24"/>
          <w:szCs w:val="24"/>
        </w:rPr>
      </w:pPr>
    </w:p>
    <w:p w14:paraId="43B1838E" w14:textId="7F105C9B" w:rsidR="00F7664C" w:rsidRPr="00EB30B8" w:rsidRDefault="00F7664C" w:rsidP="00493359">
      <w:pPr>
        <w:spacing w:after="0" w:line="240" w:lineRule="auto"/>
        <w:jc w:val="center"/>
        <w:rPr>
          <w:rFonts w:ascii="Arial" w:hAnsi="Arial" w:cs="Arial"/>
          <w:b/>
          <w:bCs/>
          <w:sz w:val="24"/>
          <w:szCs w:val="24"/>
        </w:rPr>
      </w:pPr>
    </w:p>
    <w:p w14:paraId="0D125BE8" w14:textId="44770A78" w:rsidR="00F655DC" w:rsidRPr="00EB30B8" w:rsidRDefault="00F655DC" w:rsidP="00493359">
      <w:pPr>
        <w:spacing w:after="0" w:line="240" w:lineRule="auto"/>
        <w:jc w:val="center"/>
        <w:rPr>
          <w:rFonts w:ascii="Arial" w:hAnsi="Arial" w:cs="Arial"/>
          <w:sz w:val="24"/>
          <w:szCs w:val="24"/>
        </w:rPr>
      </w:pPr>
      <w:r w:rsidRPr="00EB30B8">
        <w:rPr>
          <w:rFonts w:ascii="Arial" w:hAnsi="Arial" w:cs="Arial"/>
          <w:sz w:val="24"/>
          <w:szCs w:val="24"/>
        </w:rPr>
        <w:t>Fonte: Zylbersztajn (1995).</w:t>
      </w:r>
    </w:p>
    <w:p w14:paraId="3115BEF7" w14:textId="38A38CA0" w:rsidR="00F7664C" w:rsidRPr="00EB30B8" w:rsidRDefault="00F7664C" w:rsidP="00493359">
      <w:pPr>
        <w:spacing w:after="0" w:line="360" w:lineRule="auto"/>
        <w:jc w:val="both"/>
        <w:rPr>
          <w:rFonts w:ascii="Arial" w:hAnsi="Arial" w:cs="Arial"/>
          <w:b/>
          <w:bCs/>
          <w:sz w:val="24"/>
          <w:szCs w:val="24"/>
        </w:rPr>
      </w:pPr>
    </w:p>
    <w:p w14:paraId="747F26C7" w14:textId="3289FD50" w:rsidR="00F7664C" w:rsidRPr="00EB30B8" w:rsidRDefault="00F7664C" w:rsidP="00493359">
      <w:pPr>
        <w:spacing w:after="0" w:line="360" w:lineRule="auto"/>
        <w:jc w:val="both"/>
        <w:rPr>
          <w:rFonts w:ascii="Arial" w:hAnsi="Arial" w:cs="Arial"/>
          <w:b/>
          <w:bCs/>
          <w:sz w:val="24"/>
          <w:szCs w:val="24"/>
        </w:rPr>
      </w:pPr>
    </w:p>
    <w:p w14:paraId="29D13CCD" w14:textId="56BFFC8A" w:rsidR="00F655DC" w:rsidRPr="00EB30B8" w:rsidRDefault="00A86FF1" w:rsidP="00493359">
      <w:pPr>
        <w:spacing w:after="0" w:line="360" w:lineRule="auto"/>
        <w:jc w:val="both"/>
        <w:rPr>
          <w:rFonts w:ascii="Arial" w:hAnsi="Arial" w:cs="Arial"/>
          <w:b/>
          <w:bCs/>
          <w:sz w:val="24"/>
          <w:szCs w:val="24"/>
        </w:rPr>
      </w:pPr>
      <w:r>
        <w:rPr>
          <w:rFonts w:ascii="Arial" w:hAnsi="Arial" w:cs="Arial"/>
          <w:b/>
          <w:bCs/>
          <w:sz w:val="24"/>
          <w:szCs w:val="24"/>
        </w:rPr>
        <w:t>2</w:t>
      </w:r>
      <w:r w:rsidR="00F655DC" w:rsidRPr="00EB30B8">
        <w:rPr>
          <w:rFonts w:ascii="Arial" w:hAnsi="Arial" w:cs="Arial"/>
          <w:b/>
          <w:bCs/>
          <w:sz w:val="24"/>
          <w:szCs w:val="24"/>
        </w:rPr>
        <w:t xml:space="preserve">.1.1 </w:t>
      </w:r>
      <w:r w:rsidR="00E83C97" w:rsidRPr="00EB30B8">
        <w:rPr>
          <w:rFonts w:ascii="Arial" w:hAnsi="Arial" w:cs="Arial"/>
          <w:b/>
          <w:bCs/>
          <w:sz w:val="24"/>
          <w:szCs w:val="24"/>
        </w:rPr>
        <w:t xml:space="preserve">Trocar pelo </w:t>
      </w:r>
      <w:r w:rsidR="00F7664C" w:rsidRPr="00EB30B8">
        <w:rPr>
          <w:rFonts w:ascii="Arial" w:eastAsia="Times New Roman" w:hAnsi="Arial" w:cs="Arial"/>
          <w:b/>
          <w:sz w:val="24"/>
          <w:szCs w:val="24"/>
        </w:rPr>
        <w:t>Título de Subseção/Subtítulo da Seção</w:t>
      </w:r>
    </w:p>
    <w:p w14:paraId="53C9460D" w14:textId="7D1CB1B9" w:rsidR="00E823FD" w:rsidRPr="00EB30B8" w:rsidRDefault="00E823FD" w:rsidP="00493359">
      <w:pPr>
        <w:pStyle w:val="PargrafodaLista"/>
        <w:numPr>
          <w:ilvl w:val="0"/>
          <w:numId w:val="22"/>
        </w:numPr>
        <w:spacing w:after="0" w:line="360" w:lineRule="auto"/>
        <w:ind w:firstLine="709"/>
        <w:jc w:val="both"/>
        <w:rPr>
          <w:rFonts w:ascii="Arial" w:hAnsi="Arial" w:cs="Arial"/>
          <w:noProof/>
          <w:sz w:val="24"/>
          <w:szCs w:val="24"/>
          <w:lang w:val="en-GB"/>
        </w:rPr>
      </w:pPr>
      <w:r w:rsidRPr="00EB30B8">
        <w:rPr>
          <w:rFonts w:ascii="Arial" w:hAnsi="Arial" w:cs="Arial"/>
          <w:noProof/>
          <w:sz w:val="24"/>
          <w:szCs w:val="24"/>
        </w:rPr>
        <w:t xml:space="preserve"> </w:t>
      </w:r>
      <w:r w:rsidRPr="00EB30B8">
        <w:rPr>
          <w:rFonts w:ascii="Arial" w:hAnsi="Arial" w:cs="Arial"/>
          <w:noProof/>
          <w:sz w:val="24"/>
          <w:szCs w:val="24"/>
          <w:lang w:val="en-GB"/>
        </w:rPr>
        <w:t>Mauris et orci. Aenean nec lorem. In porttitor. Donec laoreet nonummy augue. Suspendisse dui purus, scelerisque at, vulputate vitae, pretium mattis, nunc. Mauris eget neque at sem venenatis eleifend. Ut nonummy. Fusce aliquet pede non pede.</w:t>
      </w:r>
    </w:p>
    <w:p w14:paraId="6B91377D" w14:textId="50900606" w:rsidR="00E823FD" w:rsidRPr="00EB30B8" w:rsidRDefault="00E823FD" w:rsidP="00493359">
      <w:pPr>
        <w:pStyle w:val="PargrafodaLista"/>
        <w:numPr>
          <w:ilvl w:val="0"/>
          <w:numId w:val="22"/>
        </w:numPr>
        <w:spacing w:after="0" w:line="360" w:lineRule="auto"/>
        <w:ind w:firstLine="709"/>
        <w:jc w:val="both"/>
        <w:rPr>
          <w:rFonts w:ascii="Arial" w:hAnsi="Arial" w:cs="Arial"/>
          <w:sz w:val="24"/>
          <w:szCs w:val="24"/>
        </w:rPr>
      </w:pPr>
      <w:r w:rsidRPr="00EB30B8">
        <w:rPr>
          <w:rFonts w:ascii="Arial" w:hAnsi="Arial" w:cs="Arial"/>
          <w:noProof/>
          <w:sz w:val="24"/>
          <w:szCs w:val="24"/>
          <w:lang w:val="fr-CA"/>
        </w:rPr>
        <w:t xml:space="preserve">Suspendisse dapibus lorem pellentesque magna. </w:t>
      </w:r>
      <w:r w:rsidRPr="00EB30B8">
        <w:rPr>
          <w:rFonts w:ascii="Arial" w:hAnsi="Arial" w:cs="Arial"/>
          <w:noProof/>
          <w:sz w:val="24"/>
          <w:szCs w:val="24"/>
          <w:lang w:val="en-GB"/>
        </w:rPr>
        <w:t xml:space="preserve">Integer nulla. Donec blandit feugiat ligula. Donec hendrerit, felis et imperdiet euismod, purus ipsum pretium metus, in lacinia nulla nisl eget sapien. Donec ut est in lectus consequat consequat. </w:t>
      </w:r>
      <w:r w:rsidRPr="00EB30B8">
        <w:rPr>
          <w:rFonts w:ascii="Arial" w:hAnsi="Arial" w:cs="Arial"/>
          <w:noProof/>
          <w:sz w:val="24"/>
          <w:szCs w:val="24"/>
          <w:lang w:val="fr-CA"/>
        </w:rPr>
        <w:t xml:space="preserve">Etiam eget dui. </w:t>
      </w:r>
      <w:r w:rsidRPr="00EB30B8">
        <w:rPr>
          <w:rFonts w:ascii="Arial" w:hAnsi="Arial" w:cs="Arial"/>
          <w:noProof/>
          <w:sz w:val="24"/>
          <w:szCs w:val="24"/>
        </w:rPr>
        <w:t>Aliquam erat volutpat. Sed at lorem in nunc porta tristique.</w:t>
      </w:r>
    </w:p>
    <w:p w14:paraId="02330B80" w14:textId="77D3E20B" w:rsidR="00F655DC" w:rsidRPr="00EB30B8" w:rsidRDefault="00F655DC" w:rsidP="00493359">
      <w:pPr>
        <w:spacing w:after="0" w:line="360" w:lineRule="auto"/>
        <w:ind w:firstLine="709"/>
        <w:jc w:val="both"/>
        <w:rPr>
          <w:rFonts w:ascii="Arial" w:hAnsi="Arial" w:cs="Arial"/>
          <w:sz w:val="24"/>
          <w:szCs w:val="24"/>
        </w:rPr>
      </w:pPr>
      <w:r w:rsidRPr="00EB30B8">
        <w:rPr>
          <w:rFonts w:ascii="Arial" w:hAnsi="Arial" w:cs="Arial"/>
          <w:sz w:val="24"/>
          <w:szCs w:val="24"/>
        </w:rPr>
        <w:t xml:space="preserve"> </w:t>
      </w:r>
    </w:p>
    <w:p w14:paraId="1BAD4073" w14:textId="14D7B65E" w:rsidR="00E823FD" w:rsidRPr="00EB30B8" w:rsidRDefault="00E823FD" w:rsidP="00493359">
      <w:pPr>
        <w:pStyle w:val="PargrafodaLista"/>
        <w:numPr>
          <w:ilvl w:val="0"/>
          <w:numId w:val="23"/>
        </w:numPr>
        <w:spacing w:after="0" w:line="360" w:lineRule="auto"/>
        <w:jc w:val="both"/>
        <w:rPr>
          <w:rFonts w:ascii="Arial" w:hAnsi="Arial" w:cs="Arial"/>
          <w:sz w:val="24"/>
          <w:szCs w:val="24"/>
        </w:rPr>
      </w:pPr>
      <w:r w:rsidRPr="00EB30B8">
        <w:rPr>
          <w:rFonts w:ascii="Arial" w:hAnsi="Arial" w:cs="Arial"/>
          <w:noProof/>
          <w:sz w:val="24"/>
          <w:szCs w:val="24"/>
          <w:lang w:val="fr-CA"/>
        </w:rPr>
        <w:t xml:space="preserve">Suspendisse dapibus lorem pellentesque magna. </w:t>
      </w:r>
      <w:r w:rsidRPr="00EB30B8">
        <w:rPr>
          <w:rFonts w:ascii="Arial" w:hAnsi="Arial" w:cs="Arial"/>
          <w:noProof/>
          <w:sz w:val="24"/>
          <w:szCs w:val="24"/>
          <w:lang w:val="en-GB"/>
        </w:rPr>
        <w:t xml:space="preserve">Integer nulla. Donec blandit feugiat ligula. Donec hendrerit, felis et imperdiet euismod, purus ipsum pretium metus, in lacinia nulla nisl eget sapien. Donec ut est in lectus consequat consequat. </w:t>
      </w:r>
      <w:r w:rsidRPr="00EB30B8">
        <w:rPr>
          <w:rFonts w:ascii="Arial" w:hAnsi="Arial" w:cs="Arial"/>
          <w:noProof/>
          <w:sz w:val="24"/>
          <w:szCs w:val="24"/>
          <w:lang w:val="fr-CA"/>
        </w:rPr>
        <w:t xml:space="preserve">Etiam eget dui. </w:t>
      </w:r>
      <w:r w:rsidRPr="00EB30B8">
        <w:rPr>
          <w:rFonts w:ascii="Arial" w:hAnsi="Arial" w:cs="Arial"/>
          <w:noProof/>
          <w:sz w:val="24"/>
          <w:szCs w:val="24"/>
        </w:rPr>
        <w:t>Aliquam erat volutpat. Sed at lorem in nunc porta tristique.</w:t>
      </w:r>
    </w:p>
    <w:p w14:paraId="091EF3BF" w14:textId="30E92605" w:rsidR="00E823FD" w:rsidRPr="00EB30B8" w:rsidRDefault="00E823FD" w:rsidP="00493359">
      <w:pPr>
        <w:pStyle w:val="PargrafodaLista"/>
        <w:numPr>
          <w:ilvl w:val="0"/>
          <w:numId w:val="23"/>
        </w:numPr>
        <w:spacing w:after="0" w:line="360" w:lineRule="auto"/>
        <w:jc w:val="both"/>
        <w:rPr>
          <w:rFonts w:ascii="Arial" w:hAnsi="Arial" w:cs="Arial"/>
          <w:sz w:val="24"/>
          <w:szCs w:val="24"/>
        </w:rPr>
      </w:pPr>
      <w:r w:rsidRPr="00EB30B8">
        <w:rPr>
          <w:rFonts w:ascii="Arial" w:hAnsi="Arial" w:cs="Arial"/>
          <w:noProof/>
          <w:sz w:val="24"/>
          <w:szCs w:val="24"/>
          <w:lang w:val="fr-CA"/>
        </w:rPr>
        <w:t xml:space="preserve">Suspendisse dapibus lorem pellentesque magna. </w:t>
      </w:r>
      <w:r w:rsidRPr="00EB30B8">
        <w:rPr>
          <w:rFonts w:ascii="Arial" w:hAnsi="Arial" w:cs="Arial"/>
          <w:noProof/>
          <w:sz w:val="24"/>
          <w:szCs w:val="24"/>
          <w:lang w:val="en-GB"/>
        </w:rPr>
        <w:t xml:space="preserve">Integer nulla. Donec blandit feugiat ligula. Donec hendrerit, felis et imperdiet euismod, purus ipsum pretium metus, in lacinia nulla nisl eget sapien. Donec ut est in lectus consequat consequat. </w:t>
      </w:r>
      <w:r w:rsidRPr="00EB30B8">
        <w:rPr>
          <w:rFonts w:ascii="Arial" w:hAnsi="Arial" w:cs="Arial"/>
          <w:noProof/>
          <w:sz w:val="24"/>
          <w:szCs w:val="24"/>
          <w:lang w:val="fr-CA"/>
        </w:rPr>
        <w:t xml:space="preserve">Etiam eget dui. </w:t>
      </w:r>
      <w:r w:rsidRPr="00EB30B8">
        <w:rPr>
          <w:rFonts w:ascii="Arial" w:hAnsi="Arial" w:cs="Arial"/>
          <w:noProof/>
          <w:sz w:val="24"/>
          <w:szCs w:val="24"/>
        </w:rPr>
        <w:t>Aliquam erat volutpat. Sed at lorem in nunc porta tristique.</w:t>
      </w:r>
    </w:p>
    <w:p w14:paraId="4EC46F7A" w14:textId="7BD5124C" w:rsidR="00F655DC" w:rsidRPr="00EB30B8" w:rsidRDefault="00F655DC" w:rsidP="00493359">
      <w:pPr>
        <w:tabs>
          <w:tab w:val="left" w:pos="1134"/>
          <w:tab w:val="left" w:pos="1418"/>
        </w:tabs>
        <w:spacing w:after="0" w:line="360" w:lineRule="auto"/>
        <w:ind w:left="1134" w:hanging="283"/>
        <w:jc w:val="both"/>
        <w:rPr>
          <w:rFonts w:ascii="Arial" w:hAnsi="Arial" w:cs="Arial"/>
          <w:b/>
          <w:bCs/>
          <w:sz w:val="24"/>
          <w:szCs w:val="24"/>
        </w:rPr>
      </w:pPr>
    </w:p>
    <w:p w14:paraId="60F58425" w14:textId="49953847" w:rsidR="00F655DC" w:rsidRPr="00EB30B8" w:rsidRDefault="00E823FD" w:rsidP="00493359">
      <w:pPr>
        <w:pStyle w:val="PargrafodaLista"/>
        <w:numPr>
          <w:ilvl w:val="0"/>
          <w:numId w:val="23"/>
        </w:numPr>
        <w:spacing w:after="0" w:line="360" w:lineRule="auto"/>
        <w:jc w:val="both"/>
        <w:rPr>
          <w:rFonts w:ascii="Arial" w:hAnsi="Arial" w:cs="Arial"/>
          <w:sz w:val="24"/>
          <w:szCs w:val="24"/>
        </w:rPr>
      </w:pPr>
      <w:r w:rsidRPr="00EB30B8">
        <w:rPr>
          <w:rFonts w:ascii="Arial" w:hAnsi="Arial" w:cs="Arial"/>
          <w:noProof/>
          <w:sz w:val="24"/>
          <w:szCs w:val="24"/>
          <w:lang w:val="fr-CA"/>
        </w:rPr>
        <w:lastRenderedPageBreak/>
        <w:t xml:space="preserve">Suspendisse dapibus lorem pellentesque magna. </w:t>
      </w:r>
      <w:r w:rsidRPr="00EB30B8">
        <w:rPr>
          <w:rFonts w:ascii="Arial" w:hAnsi="Arial" w:cs="Arial"/>
          <w:noProof/>
          <w:sz w:val="24"/>
          <w:szCs w:val="24"/>
          <w:lang w:val="en-GB"/>
        </w:rPr>
        <w:t xml:space="preserve">Integer nulla. Donec blandit feugiat ligula. Donec hendrerit, felis et imperdiet euismod, purus ipsum pretium metus, in lacinia nulla nisl eget sapien. Donec ut est in lectus consequat consequat. </w:t>
      </w:r>
      <w:r w:rsidRPr="00EB30B8">
        <w:rPr>
          <w:rFonts w:ascii="Arial" w:hAnsi="Arial" w:cs="Arial"/>
          <w:noProof/>
          <w:sz w:val="24"/>
          <w:szCs w:val="24"/>
          <w:lang w:val="fr-CA"/>
        </w:rPr>
        <w:t xml:space="preserve">Etiam eget dui. </w:t>
      </w:r>
      <w:r w:rsidRPr="00EB30B8">
        <w:rPr>
          <w:rFonts w:ascii="Arial" w:hAnsi="Arial" w:cs="Arial"/>
          <w:noProof/>
          <w:sz w:val="24"/>
          <w:szCs w:val="24"/>
        </w:rPr>
        <w:t>Aliquam erat volutpat. Sed at lorem in nunc porta tristique.</w:t>
      </w:r>
    </w:p>
    <w:p w14:paraId="0BA68934" w14:textId="3E9E5D45" w:rsidR="00F655DC" w:rsidRPr="00EB30B8" w:rsidRDefault="00F655DC" w:rsidP="00493359">
      <w:pPr>
        <w:tabs>
          <w:tab w:val="left" w:pos="1134"/>
        </w:tabs>
        <w:spacing w:after="0" w:line="360" w:lineRule="auto"/>
        <w:ind w:left="851"/>
        <w:jc w:val="both"/>
        <w:rPr>
          <w:rFonts w:ascii="Arial" w:hAnsi="Arial" w:cs="Arial"/>
          <w:b/>
          <w:bCs/>
          <w:sz w:val="24"/>
          <w:szCs w:val="24"/>
        </w:rPr>
      </w:pPr>
    </w:p>
    <w:p w14:paraId="0EEA35F5" w14:textId="4E5E2730" w:rsidR="00F655DC" w:rsidRPr="00EB30B8" w:rsidRDefault="00A86FF1" w:rsidP="00493359">
      <w:pPr>
        <w:tabs>
          <w:tab w:val="left" w:pos="1134"/>
        </w:tabs>
        <w:spacing w:after="0" w:line="360" w:lineRule="auto"/>
        <w:jc w:val="both"/>
        <w:rPr>
          <w:rFonts w:ascii="Arial" w:hAnsi="Arial" w:cs="Arial"/>
          <w:b/>
          <w:bCs/>
          <w:caps/>
          <w:sz w:val="24"/>
          <w:szCs w:val="24"/>
        </w:rPr>
      </w:pPr>
      <w:r>
        <w:rPr>
          <w:rFonts w:ascii="Arial" w:hAnsi="Arial" w:cs="Arial"/>
          <w:b/>
          <w:bCs/>
          <w:caps/>
          <w:sz w:val="24"/>
          <w:szCs w:val="24"/>
        </w:rPr>
        <w:t>3</w:t>
      </w:r>
      <w:r w:rsidR="00E31B87" w:rsidRPr="00EB30B8">
        <w:rPr>
          <w:rFonts w:ascii="Arial" w:hAnsi="Arial" w:cs="Arial"/>
          <w:b/>
          <w:bCs/>
          <w:caps/>
          <w:sz w:val="24"/>
          <w:szCs w:val="24"/>
        </w:rPr>
        <w:t>.</w:t>
      </w:r>
      <w:r w:rsidR="00F655DC" w:rsidRPr="00EB30B8">
        <w:rPr>
          <w:rFonts w:ascii="Arial" w:hAnsi="Arial" w:cs="Arial"/>
          <w:b/>
          <w:bCs/>
          <w:caps/>
          <w:sz w:val="24"/>
          <w:szCs w:val="24"/>
        </w:rPr>
        <w:t xml:space="preserve"> </w:t>
      </w:r>
      <w:r w:rsidR="00F7664C" w:rsidRPr="00EB30B8">
        <w:rPr>
          <w:rFonts w:ascii="Arial" w:hAnsi="Arial" w:cs="Arial"/>
          <w:b/>
          <w:bCs/>
          <w:caps/>
          <w:sz w:val="24"/>
          <w:szCs w:val="24"/>
        </w:rPr>
        <w:t xml:space="preserve">PROCEDIMENTOS METODOLÓGICOS </w:t>
      </w:r>
    </w:p>
    <w:p w14:paraId="4A24B5F8" w14:textId="4E192908" w:rsidR="00F655DC" w:rsidRPr="00EB30B8" w:rsidRDefault="00F655DC" w:rsidP="00493359">
      <w:pPr>
        <w:tabs>
          <w:tab w:val="left" w:pos="1134"/>
        </w:tabs>
        <w:spacing w:after="0" w:line="360" w:lineRule="auto"/>
        <w:ind w:firstLine="851"/>
        <w:contextualSpacing/>
        <w:jc w:val="both"/>
        <w:rPr>
          <w:rFonts w:ascii="Arial" w:hAnsi="Arial" w:cs="Arial"/>
          <w:sz w:val="24"/>
          <w:szCs w:val="24"/>
        </w:rPr>
      </w:pPr>
    </w:p>
    <w:p w14:paraId="3F888EFD" w14:textId="5EE52B82" w:rsidR="00E823FD" w:rsidRPr="00EB30B8" w:rsidRDefault="00C0710C" w:rsidP="00493359">
      <w:pPr>
        <w:pStyle w:val="PargrafodaLista"/>
        <w:numPr>
          <w:ilvl w:val="0"/>
          <w:numId w:val="22"/>
        </w:numPr>
        <w:spacing w:after="0" w:line="360" w:lineRule="auto"/>
        <w:ind w:firstLine="709"/>
        <w:jc w:val="both"/>
        <w:rPr>
          <w:rFonts w:ascii="Arial" w:hAnsi="Arial" w:cs="Arial"/>
          <w:noProof/>
          <w:sz w:val="24"/>
          <w:szCs w:val="24"/>
        </w:rPr>
      </w:pPr>
      <w:r w:rsidRPr="00C0710C">
        <w:rPr>
          <w:rFonts w:ascii="Arial" w:hAnsi="Arial" w:cs="Arial"/>
          <w:noProof/>
          <w:sz w:val="24"/>
          <w:szCs w:val="24"/>
          <w:highlight w:val="yellow"/>
        </w:rPr>
        <w:t>Explicar o tipo de pesquisa desenvolvida (</w:t>
      </w:r>
      <w:r>
        <w:rPr>
          <w:rFonts w:ascii="Arial" w:hAnsi="Arial" w:cs="Arial"/>
          <w:noProof/>
          <w:sz w:val="24"/>
          <w:szCs w:val="24"/>
          <w:highlight w:val="yellow"/>
        </w:rPr>
        <w:t xml:space="preserve">se </w:t>
      </w:r>
      <w:r w:rsidRPr="00C0710C">
        <w:rPr>
          <w:rFonts w:ascii="Arial" w:hAnsi="Arial" w:cs="Arial"/>
          <w:noProof/>
          <w:sz w:val="24"/>
          <w:szCs w:val="24"/>
          <w:highlight w:val="yellow"/>
        </w:rPr>
        <w:t xml:space="preserve">pesquisa bibliográfica, </w:t>
      </w:r>
      <w:r>
        <w:rPr>
          <w:rFonts w:ascii="Arial" w:hAnsi="Arial" w:cs="Arial"/>
          <w:noProof/>
          <w:sz w:val="24"/>
          <w:szCs w:val="24"/>
          <w:highlight w:val="yellow"/>
        </w:rPr>
        <w:t xml:space="preserve">se </w:t>
      </w:r>
      <w:r w:rsidRPr="00C0710C">
        <w:rPr>
          <w:rFonts w:ascii="Arial" w:hAnsi="Arial" w:cs="Arial"/>
          <w:noProof/>
          <w:sz w:val="24"/>
          <w:szCs w:val="24"/>
          <w:highlight w:val="yellow"/>
        </w:rPr>
        <w:t xml:space="preserve">exploratória, </w:t>
      </w:r>
      <w:r>
        <w:rPr>
          <w:rFonts w:ascii="Arial" w:hAnsi="Arial" w:cs="Arial"/>
          <w:noProof/>
          <w:sz w:val="24"/>
          <w:szCs w:val="24"/>
          <w:highlight w:val="yellow"/>
        </w:rPr>
        <w:t xml:space="preserve">se </w:t>
      </w:r>
      <w:r w:rsidRPr="00C0710C">
        <w:rPr>
          <w:rFonts w:ascii="Arial" w:hAnsi="Arial" w:cs="Arial"/>
          <w:noProof/>
          <w:sz w:val="24"/>
          <w:szCs w:val="24"/>
          <w:highlight w:val="yellow"/>
        </w:rPr>
        <w:t>estudo de caso), se a abordagem foi qualitativa ou quantitativa; se foi utilizado algum questionário para entrevistar alguém; se foi usada alguma fórmula para cálculo de algum índice; se foi feita visita técnica, indicar local, data, e pontos que foram observados.</w:t>
      </w:r>
      <w:r w:rsidR="00E823FD" w:rsidRPr="00EB30B8">
        <w:rPr>
          <w:rFonts w:ascii="Arial" w:hAnsi="Arial" w:cs="Arial"/>
          <w:noProof/>
          <w:sz w:val="24"/>
          <w:szCs w:val="24"/>
        </w:rPr>
        <w:t xml:space="preserve"> </w:t>
      </w:r>
      <w:r w:rsidRPr="00C0710C">
        <w:rPr>
          <w:rFonts w:ascii="Arial" w:hAnsi="Arial" w:cs="Arial"/>
          <w:noProof/>
          <w:sz w:val="24"/>
          <w:szCs w:val="24"/>
          <w:highlight w:val="yellow"/>
        </w:rPr>
        <w:t>Quando for pesquisa bibliográfica, indicar as palavras-chaves usadas nas buscas e os bancos de dados científicos que foram usados</w:t>
      </w:r>
      <w:r>
        <w:rPr>
          <w:rFonts w:ascii="Arial" w:hAnsi="Arial" w:cs="Arial"/>
          <w:noProof/>
          <w:sz w:val="24"/>
          <w:szCs w:val="24"/>
        </w:rPr>
        <w:t xml:space="preserve">. </w:t>
      </w:r>
      <w:r w:rsidR="00E823FD" w:rsidRPr="00EB30B8">
        <w:rPr>
          <w:rFonts w:ascii="Arial" w:hAnsi="Arial" w:cs="Arial"/>
          <w:noProof/>
          <w:sz w:val="24"/>
          <w:szCs w:val="24"/>
        </w:rPr>
        <w:t xml:space="preserve">ultricies, purus lectus malesuada libero, sit amet commodo magna eros quis urna. Nunc viverra imperdiet enim. Fusce est. Vivamus a tellus. </w:t>
      </w:r>
      <w:r w:rsidR="00E823FD" w:rsidRPr="00EB30B8">
        <w:rPr>
          <w:rFonts w:ascii="Arial" w:hAnsi="Arial" w:cs="Arial"/>
          <w:noProof/>
          <w:sz w:val="24"/>
          <w:szCs w:val="24"/>
          <w:lang w:val="fr-CA"/>
        </w:rPr>
        <w:t xml:space="preserve">Pellentesque habitant morbi tristique senectus et netus et malesuada fames ac turpis egestas. </w:t>
      </w:r>
      <w:r w:rsidR="00E823FD" w:rsidRPr="00EB30B8">
        <w:rPr>
          <w:rFonts w:ascii="Arial" w:hAnsi="Arial" w:cs="Arial"/>
          <w:noProof/>
          <w:sz w:val="24"/>
          <w:szCs w:val="24"/>
        </w:rPr>
        <w:t>Proin pharetra nonummy pede.</w:t>
      </w:r>
    </w:p>
    <w:p w14:paraId="2E7191FB" w14:textId="589FB7A5" w:rsidR="00F7664C" w:rsidRPr="00EB30B8" w:rsidRDefault="00E823FD" w:rsidP="00493359">
      <w:pPr>
        <w:suppressAutoHyphens/>
        <w:spacing w:after="0" w:line="360" w:lineRule="auto"/>
        <w:ind w:firstLine="709"/>
        <w:jc w:val="both"/>
        <w:rPr>
          <w:rFonts w:ascii="Arial" w:hAnsi="Arial" w:cs="Arial"/>
          <w:noProof/>
          <w:sz w:val="24"/>
          <w:szCs w:val="24"/>
        </w:rPr>
      </w:pPr>
      <w:r w:rsidRPr="00EB30B8">
        <w:rPr>
          <w:rFonts w:ascii="Arial" w:hAnsi="Arial" w:cs="Arial"/>
          <w:noProof/>
          <w:sz w:val="24"/>
          <w:szCs w:val="24"/>
          <w:lang w:val="en-GB"/>
        </w:rPr>
        <w:t xml:space="preserve">Mauris et orci. Aenean nec lorem. In porttitor. Donec laoreet nonummy augue. </w:t>
      </w:r>
      <w:r w:rsidRPr="00EB30B8">
        <w:rPr>
          <w:rFonts w:ascii="Arial" w:hAnsi="Arial" w:cs="Arial"/>
          <w:noProof/>
          <w:sz w:val="24"/>
          <w:szCs w:val="24"/>
        </w:rPr>
        <w:t>Suspendisse dui purus, scelerisque at, vulputate vitae, pretium mattis, nunc. Mauris eget neque at sem venenatis eleifend. Ut nonummy.</w:t>
      </w:r>
    </w:p>
    <w:p w14:paraId="2737053F" w14:textId="1CAA2983" w:rsidR="002201A3" w:rsidRPr="00EB30B8" w:rsidRDefault="002201A3" w:rsidP="00493359">
      <w:pPr>
        <w:pStyle w:val="PargrafodaLista"/>
        <w:numPr>
          <w:ilvl w:val="0"/>
          <w:numId w:val="22"/>
        </w:numPr>
        <w:spacing w:after="0" w:line="360" w:lineRule="auto"/>
        <w:ind w:firstLine="709"/>
        <w:jc w:val="both"/>
        <w:rPr>
          <w:rFonts w:ascii="Arial" w:hAnsi="Arial" w:cs="Arial"/>
          <w:noProof/>
          <w:sz w:val="24"/>
          <w:szCs w:val="24"/>
        </w:rPr>
      </w:pPr>
      <w:r w:rsidRPr="00EB30B8">
        <w:rPr>
          <w:rFonts w:ascii="Arial" w:hAnsi="Arial" w:cs="Arial"/>
          <w:noProof/>
          <w:sz w:val="24"/>
          <w:szCs w:val="24"/>
        </w:rPr>
        <w:t>Lorem ipsum dolor sit amet, consectetuer adipiscing elit. Maecenas porttitor congue massa. Fusce posuere, magna sed pulvinar ultricies, purus lectus malesuada libero, sit amet commodo magna eros quis urna. Nunc viverra imperdiet enim. Fusce est. Vivamus a tellus</w:t>
      </w:r>
      <w:r w:rsidR="00EE788A">
        <w:rPr>
          <w:rFonts w:ascii="Arial" w:hAnsi="Arial" w:cs="Arial"/>
          <w:noProof/>
          <w:sz w:val="24"/>
          <w:szCs w:val="24"/>
        </w:rPr>
        <w:t xml:space="preserve">, como apresentado no </w:t>
      </w:r>
      <w:r w:rsidR="00EE788A" w:rsidRPr="00EE788A">
        <w:rPr>
          <w:rFonts w:ascii="Arial" w:hAnsi="Arial" w:cs="Arial"/>
          <w:noProof/>
          <w:sz w:val="24"/>
          <w:szCs w:val="24"/>
          <w:highlight w:val="yellow"/>
        </w:rPr>
        <w:t>Quadro 1.</w:t>
      </w:r>
    </w:p>
    <w:p w14:paraId="7DBA7E3A" w14:textId="77777777" w:rsidR="002201A3" w:rsidRPr="00EB30B8" w:rsidRDefault="002201A3" w:rsidP="00493359">
      <w:pPr>
        <w:suppressAutoHyphens/>
        <w:spacing w:after="0" w:line="240" w:lineRule="auto"/>
        <w:ind w:left="720"/>
        <w:jc w:val="both"/>
        <w:rPr>
          <w:rFonts w:ascii="Arial" w:hAnsi="Arial" w:cs="Arial"/>
          <w:sz w:val="24"/>
          <w:szCs w:val="24"/>
        </w:rPr>
      </w:pPr>
    </w:p>
    <w:p w14:paraId="457FE824" w14:textId="308602F5" w:rsidR="00F655DC" w:rsidRPr="00EB30B8" w:rsidRDefault="00F7664C" w:rsidP="00493359">
      <w:pPr>
        <w:suppressAutoHyphens/>
        <w:spacing w:after="0" w:line="240" w:lineRule="auto"/>
        <w:jc w:val="center"/>
        <w:rPr>
          <w:rFonts w:ascii="Arial" w:eastAsia="Times New Roman" w:hAnsi="Arial" w:cs="Arial"/>
          <w:b/>
          <w:iCs/>
          <w:sz w:val="24"/>
          <w:szCs w:val="24"/>
          <w:lang w:eastAsia="ar-SA"/>
        </w:rPr>
      </w:pPr>
      <w:r w:rsidRPr="00EB30B8">
        <w:rPr>
          <w:rFonts w:ascii="Arial" w:eastAsia="Times New Roman" w:hAnsi="Arial" w:cs="Arial"/>
          <w:b/>
          <w:iCs/>
          <w:sz w:val="24"/>
          <w:szCs w:val="24"/>
          <w:lang w:eastAsia="ar-SA"/>
        </w:rPr>
        <w:t>Quadro</w:t>
      </w:r>
      <w:r w:rsidR="00F655DC" w:rsidRPr="00EB30B8">
        <w:rPr>
          <w:rFonts w:ascii="Arial" w:eastAsia="Times New Roman" w:hAnsi="Arial" w:cs="Arial"/>
          <w:b/>
          <w:iCs/>
          <w:sz w:val="24"/>
          <w:szCs w:val="24"/>
          <w:lang w:eastAsia="ar-SA"/>
        </w:rPr>
        <w:t xml:space="preserve"> 1 – Alinhamento dos Contratos</w:t>
      </w:r>
    </w:p>
    <w:tbl>
      <w:tblPr>
        <w:tblW w:w="9308" w:type="dxa"/>
        <w:tblInd w:w="-10" w:type="dxa"/>
        <w:tblLayout w:type="fixed"/>
        <w:tblLook w:val="0000" w:firstRow="0" w:lastRow="0" w:firstColumn="0" w:lastColumn="0" w:noHBand="0" w:noVBand="0"/>
      </w:tblPr>
      <w:tblGrid>
        <w:gridCol w:w="2374"/>
        <w:gridCol w:w="2290"/>
        <w:gridCol w:w="2312"/>
        <w:gridCol w:w="2332"/>
      </w:tblGrid>
      <w:tr w:rsidR="00F655DC" w:rsidRPr="00EB30B8" w14:paraId="43909C19" w14:textId="77777777" w:rsidTr="0043060F">
        <w:trPr>
          <w:cantSplit/>
          <w:trHeight w:hRule="exact" w:val="440"/>
        </w:trPr>
        <w:tc>
          <w:tcPr>
            <w:tcW w:w="2374" w:type="dxa"/>
            <w:tcBorders>
              <w:top w:val="single" w:sz="4" w:space="0" w:color="000000"/>
              <w:left w:val="single" w:sz="4" w:space="0" w:color="000000"/>
            </w:tcBorders>
          </w:tcPr>
          <w:p w14:paraId="56F98977" w14:textId="02B77EAD" w:rsidR="00F655DC" w:rsidRPr="00EB30B8" w:rsidRDefault="00F655DC" w:rsidP="00493359">
            <w:pPr>
              <w:snapToGrid w:val="0"/>
              <w:spacing w:after="0" w:line="240" w:lineRule="auto"/>
              <w:jc w:val="center"/>
              <w:rPr>
                <w:rFonts w:ascii="Arial" w:hAnsi="Arial" w:cs="Arial"/>
                <w:b/>
                <w:bCs/>
                <w:sz w:val="24"/>
                <w:szCs w:val="24"/>
              </w:rPr>
            </w:pPr>
            <w:r w:rsidRPr="00EB30B8">
              <w:rPr>
                <w:rFonts w:ascii="Arial" w:hAnsi="Arial" w:cs="Arial"/>
                <w:b/>
                <w:bCs/>
                <w:sz w:val="24"/>
                <w:szCs w:val="24"/>
              </w:rPr>
              <w:t>Especificidade</w:t>
            </w:r>
          </w:p>
        </w:tc>
        <w:tc>
          <w:tcPr>
            <w:tcW w:w="2290" w:type="dxa"/>
            <w:tcBorders>
              <w:top w:val="single" w:sz="4" w:space="0" w:color="000000"/>
              <w:left w:val="single" w:sz="4" w:space="0" w:color="000000"/>
              <w:bottom w:val="single" w:sz="4" w:space="0" w:color="000000"/>
            </w:tcBorders>
          </w:tcPr>
          <w:p w14:paraId="3E1B72A5" w14:textId="77777777" w:rsidR="00F655DC" w:rsidRPr="00EB30B8" w:rsidRDefault="00F655DC" w:rsidP="00493359">
            <w:pPr>
              <w:snapToGrid w:val="0"/>
              <w:spacing w:after="0" w:line="240" w:lineRule="auto"/>
              <w:jc w:val="center"/>
              <w:rPr>
                <w:rFonts w:ascii="Arial" w:hAnsi="Arial" w:cs="Arial"/>
                <w:b/>
                <w:bCs/>
                <w:sz w:val="24"/>
                <w:szCs w:val="24"/>
              </w:rPr>
            </w:pPr>
          </w:p>
        </w:tc>
        <w:tc>
          <w:tcPr>
            <w:tcW w:w="2312" w:type="dxa"/>
            <w:tcBorders>
              <w:top w:val="single" w:sz="4" w:space="0" w:color="000000"/>
              <w:bottom w:val="single" w:sz="4" w:space="0" w:color="000000"/>
            </w:tcBorders>
          </w:tcPr>
          <w:p w14:paraId="3E0A0AAB" w14:textId="77777777" w:rsidR="00F655DC" w:rsidRPr="00EB30B8" w:rsidRDefault="00F655DC" w:rsidP="00493359">
            <w:pPr>
              <w:snapToGrid w:val="0"/>
              <w:spacing w:after="0" w:line="240" w:lineRule="auto"/>
              <w:jc w:val="center"/>
              <w:rPr>
                <w:rFonts w:ascii="Arial" w:hAnsi="Arial" w:cs="Arial"/>
                <w:b/>
                <w:bCs/>
                <w:sz w:val="24"/>
                <w:szCs w:val="24"/>
              </w:rPr>
            </w:pPr>
            <w:r w:rsidRPr="00EB30B8">
              <w:rPr>
                <w:rFonts w:ascii="Arial" w:hAnsi="Arial" w:cs="Arial"/>
                <w:b/>
                <w:bCs/>
                <w:sz w:val="24"/>
                <w:szCs w:val="24"/>
              </w:rPr>
              <w:t>Incerteza</w:t>
            </w:r>
          </w:p>
        </w:tc>
        <w:tc>
          <w:tcPr>
            <w:tcW w:w="2332" w:type="dxa"/>
            <w:tcBorders>
              <w:top w:val="single" w:sz="4" w:space="0" w:color="000000"/>
              <w:bottom w:val="single" w:sz="4" w:space="0" w:color="000000"/>
              <w:right w:val="single" w:sz="4" w:space="0" w:color="000000"/>
            </w:tcBorders>
          </w:tcPr>
          <w:p w14:paraId="22481D16" w14:textId="77777777" w:rsidR="00F655DC" w:rsidRPr="00EB30B8" w:rsidRDefault="00F655DC" w:rsidP="00493359">
            <w:pPr>
              <w:snapToGrid w:val="0"/>
              <w:spacing w:after="0" w:line="240" w:lineRule="auto"/>
              <w:jc w:val="both"/>
              <w:rPr>
                <w:rFonts w:ascii="Arial" w:hAnsi="Arial" w:cs="Arial"/>
                <w:sz w:val="24"/>
                <w:szCs w:val="24"/>
              </w:rPr>
            </w:pPr>
          </w:p>
        </w:tc>
      </w:tr>
      <w:tr w:rsidR="00F655DC" w:rsidRPr="00EB30B8" w14:paraId="609AE596" w14:textId="77777777" w:rsidTr="0043060F">
        <w:trPr>
          <w:cantSplit/>
          <w:trHeight w:hRule="exact" w:val="418"/>
        </w:trPr>
        <w:tc>
          <w:tcPr>
            <w:tcW w:w="2374" w:type="dxa"/>
            <w:tcBorders>
              <w:left w:val="single" w:sz="4" w:space="0" w:color="000000"/>
              <w:bottom w:val="single" w:sz="4" w:space="0" w:color="000000"/>
            </w:tcBorders>
          </w:tcPr>
          <w:p w14:paraId="1DC15362" w14:textId="113E5F33" w:rsidR="00F655DC" w:rsidRPr="00EB30B8" w:rsidRDefault="00F655DC" w:rsidP="00493359">
            <w:pPr>
              <w:snapToGrid w:val="0"/>
              <w:spacing w:after="0" w:line="240" w:lineRule="auto"/>
              <w:jc w:val="both"/>
              <w:rPr>
                <w:rFonts w:ascii="Arial" w:hAnsi="Arial" w:cs="Arial"/>
                <w:sz w:val="24"/>
                <w:szCs w:val="24"/>
              </w:rPr>
            </w:pPr>
          </w:p>
        </w:tc>
        <w:tc>
          <w:tcPr>
            <w:tcW w:w="2290" w:type="dxa"/>
            <w:tcBorders>
              <w:top w:val="single" w:sz="4" w:space="0" w:color="000000"/>
              <w:left w:val="single" w:sz="4" w:space="0" w:color="000000"/>
              <w:bottom w:val="single" w:sz="4" w:space="0" w:color="000000"/>
            </w:tcBorders>
            <w:shd w:val="clear" w:color="auto" w:fill="E0E0E0"/>
          </w:tcPr>
          <w:p w14:paraId="1CA8AA73" w14:textId="77777777" w:rsidR="00F655DC" w:rsidRPr="00EB30B8" w:rsidRDefault="00F655DC" w:rsidP="00493359">
            <w:pPr>
              <w:snapToGrid w:val="0"/>
              <w:spacing w:after="0" w:line="240" w:lineRule="auto"/>
              <w:jc w:val="center"/>
              <w:rPr>
                <w:rFonts w:ascii="Arial" w:hAnsi="Arial" w:cs="Arial"/>
                <w:b/>
                <w:bCs/>
                <w:sz w:val="24"/>
                <w:szCs w:val="24"/>
              </w:rPr>
            </w:pPr>
            <w:r w:rsidRPr="00EB30B8">
              <w:rPr>
                <w:rFonts w:ascii="Arial" w:hAnsi="Arial" w:cs="Arial"/>
                <w:b/>
                <w:bCs/>
                <w:sz w:val="24"/>
                <w:szCs w:val="24"/>
              </w:rPr>
              <w:t>Baixa</w:t>
            </w:r>
          </w:p>
        </w:tc>
        <w:tc>
          <w:tcPr>
            <w:tcW w:w="2312" w:type="dxa"/>
            <w:tcBorders>
              <w:top w:val="single" w:sz="4" w:space="0" w:color="000000"/>
              <w:left w:val="single" w:sz="4" w:space="0" w:color="000000"/>
              <w:bottom w:val="single" w:sz="4" w:space="0" w:color="000000"/>
            </w:tcBorders>
            <w:shd w:val="clear" w:color="auto" w:fill="E0E0E0"/>
          </w:tcPr>
          <w:p w14:paraId="0D9FBB12" w14:textId="77777777" w:rsidR="00F655DC" w:rsidRPr="00EB30B8" w:rsidRDefault="00F655DC" w:rsidP="00493359">
            <w:pPr>
              <w:snapToGrid w:val="0"/>
              <w:spacing w:after="0" w:line="240" w:lineRule="auto"/>
              <w:jc w:val="center"/>
              <w:rPr>
                <w:rFonts w:ascii="Arial" w:hAnsi="Arial" w:cs="Arial"/>
                <w:b/>
                <w:bCs/>
                <w:sz w:val="24"/>
                <w:szCs w:val="24"/>
              </w:rPr>
            </w:pPr>
            <w:r w:rsidRPr="00EB30B8">
              <w:rPr>
                <w:rFonts w:ascii="Arial" w:hAnsi="Arial" w:cs="Arial"/>
                <w:b/>
                <w:bCs/>
                <w:sz w:val="24"/>
                <w:szCs w:val="24"/>
              </w:rPr>
              <w:t>Média</w:t>
            </w:r>
          </w:p>
        </w:tc>
        <w:tc>
          <w:tcPr>
            <w:tcW w:w="2332" w:type="dxa"/>
            <w:tcBorders>
              <w:top w:val="single" w:sz="4" w:space="0" w:color="000000"/>
              <w:left w:val="single" w:sz="4" w:space="0" w:color="000000"/>
              <w:bottom w:val="single" w:sz="4" w:space="0" w:color="000000"/>
              <w:right w:val="single" w:sz="4" w:space="0" w:color="000000"/>
            </w:tcBorders>
            <w:shd w:val="clear" w:color="auto" w:fill="E0E0E0"/>
          </w:tcPr>
          <w:p w14:paraId="43D86B58" w14:textId="77777777" w:rsidR="00F655DC" w:rsidRPr="00EB30B8" w:rsidRDefault="00F655DC" w:rsidP="00493359">
            <w:pPr>
              <w:snapToGrid w:val="0"/>
              <w:spacing w:after="0" w:line="240" w:lineRule="auto"/>
              <w:jc w:val="center"/>
              <w:rPr>
                <w:rFonts w:ascii="Arial" w:hAnsi="Arial" w:cs="Arial"/>
                <w:b/>
                <w:bCs/>
                <w:sz w:val="24"/>
                <w:szCs w:val="24"/>
              </w:rPr>
            </w:pPr>
            <w:r w:rsidRPr="00EB30B8">
              <w:rPr>
                <w:rFonts w:ascii="Arial" w:hAnsi="Arial" w:cs="Arial"/>
                <w:b/>
                <w:bCs/>
                <w:sz w:val="24"/>
                <w:szCs w:val="24"/>
              </w:rPr>
              <w:t>Alta</w:t>
            </w:r>
          </w:p>
        </w:tc>
      </w:tr>
      <w:tr w:rsidR="00F655DC" w:rsidRPr="00EB30B8" w14:paraId="324243AA" w14:textId="77777777" w:rsidTr="0043060F">
        <w:trPr>
          <w:cantSplit/>
          <w:trHeight w:hRule="exact" w:val="423"/>
        </w:trPr>
        <w:tc>
          <w:tcPr>
            <w:tcW w:w="2374" w:type="dxa"/>
            <w:tcBorders>
              <w:top w:val="single" w:sz="4" w:space="0" w:color="000000"/>
              <w:left w:val="single" w:sz="4" w:space="0" w:color="000000"/>
              <w:bottom w:val="single" w:sz="4" w:space="0" w:color="000000"/>
            </w:tcBorders>
            <w:shd w:val="clear" w:color="auto" w:fill="E0E0E0"/>
          </w:tcPr>
          <w:p w14:paraId="3166846F" w14:textId="7B6E712F" w:rsidR="00F655DC" w:rsidRPr="00EB30B8" w:rsidRDefault="00F655DC" w:rsidP="00493359">
            <w:pPr>
              <w:snapToGrid w:val="0"/>
              <w:spacing w:after="0" w:line="240" w:lineRule="auto"/>
              <w:jc w:val="center"/>
              <w:rPr>
                <w:rFonts w:ascii="Arial" w:hAnsi="Arial" w:cs="Arial"/>
                <w:b/>
                <w:bCs/>
                <w:sz w:val="24"/>
                <w:szCs w:val="24"/>
              </w:rPr>
            </w:pPr>
            <w:r w:rsidRPr="00EB30B8">
              <w:rPr>
                <w:rFonts w:ascii="Arial" w:hAnsi="Arial" w:cs="Arial"/>
                <w:b/>
                <w:bCs/>
                <w:sz w:val="24"/>
                <w:szCs w:val="24"/>
              </w:rPr>
              <w:t>Baixa</w:t>
            </w:r>
          </w:p>
        </w:tc>
        <w:tc>
          <w:tcPr>
            <w:tcW w:w="2290" w:type="dxa"/>
            <w:tcBorders>
              <w:top w:val="single" w:sz="4" w:space="0" w:color="000000"/>
              <w:left w:val="single" w:sz="4" w:space="0" w:color="000000"/>
              <w:bottom w:val="single" w:sz="4" w:space="0" w:color="000000"/>
            </w:tcBorders>
          </w:tcPr>
          <w:p w14:paraId="44F3611A" w14:textId="77777777" w:rsidR="00F655DC" w:rsidRPr="00EB30B8" w:rsidRDefault="00F655DC" w:rsidP="00493359">
            <w:pPr>
              <w:snapToGrid w:val="0"/>
              <w:spacing w:after="0" w:line="240" w:lineRule="auto"/>
              <w:jc w:val="center"/>
              <w:rPr>
                <w:rFonts w:ascii="Arial" w:hAnsi="Arial" w:cs="Arial"/>
                <w:sz w:val="24"/>
                <w:szCs w:val="24"/>
              </w:rPr>
            </w:pPr>
            <w:r w:rsidRPr="00EB30B8">
              <w:rPr>
                <w:rFonts w:ascii="Arial" w:hAnsi="Arial" w:cs="Arial"/>
                <w:sz w:val="24"/>
                <w:szCs w:val="24"/>
              </w:rPr>
              <w:t>Mercado</w:t>
            </w:r>
          </w:p>
        </w:tc>
        <w:tc>
          <w:tcPr>
            <w:tcW w:w="2312" w:type="dxa"/>
            <w:tcBorders>
              <w:top w:val="single" w:sz="4" w:space="0" w:color="000000"/>
              <w:left w:val="single" w:sz="4" w:space="0" w:color="000000"/>
              <w:bottom w:val="single" w:sz="4" w:space="0" w:color="000000"/>
            </w:tcBorders>
          </w:tcPr>
          <w:p w14:paraId="47E106ED" w14:textId="77777777" w:rsidR="00F655DC" w:rsidRPr="00EB30B8" w:rsidRDefault="00F655DC" w:rsidP="00493359">
            <w:pPr>
              <w:snapToGrid w:val="0"/>
              <w:spacing w:after="0" w:line="240" w:lineRule="auto"/>
              <w:jc w:val="center"/>
              <w:rPr>
                <w:rFonts w:ascii="Arial" w:hAnsi="Arial" w:cs="Arial"/>
                <w:sz w:val="24"/>
                <w:szCs w:val="24"/>
              </w:rPr>
            </w:pPr>
            <w:r w:rsidRPr="00EB30B8">
              <w:rPr>
                <w:rFonts w:ascii="Arial" w:hAnsi="Arial" w:cs="Arial"/>
                <w:sz w:val="24"/>
                <w:szCs w:val="24"/>
              </w:rPr>
              <w:t>Mercado</w:t>
            </w:r>
          </w:p>
        </w:tc>
        <w:tc>
          <w:tcPr>
            <w:tcW w:w="2332" w:type="dxa"/>
            <w:tcBorders>
              <w:top w:val="single" w:sz="4" w:space="0" w:color="000000"/>
              <w:left w:val="single" w:sz="4" w:space="0" w:color="000000"/>
              <w:bottom w:val="single" w:sz="4" w:space="0" w:color="000000"/>
              <w:right w:val="single" w:sz="4" w:space="0" w:color="000000"/>
            </w:tcBorders>
          </w:tcPr>
          <w:p w14:paraId="1ED37BD4" w14:textId="77777777" w:rsidR="00F655DC" w:rsidRPr="00EB30B8" w:rsidRDefault="00F655DC" w:rsidP="00493359">
            <w:pPr>
              <w:snapToGrid w:val="0"/>
              <w:spacing w:after="0" w:line="240" w:lineRule="auto"/>
              <w:jc w:val="center"/>
              <w:rPr>
                <w:rFonts w:ascii="Arial" w:hAnsi="Arial" w:cs="Arial"/>
                <w:sz w:val="24"/>
                <w:szCs w:val="24"/>
              </w:rPr>
            </w:pPr>
            <w:r w:rsidRPr="00EB30B8">
              <w:rPr>
                <w:rFonts w:ascii="Arial" w:hAnsi="Arial" w:cs="Arial"/>
                <w:sz w:val="24"/>
                <w:szCs w:val="24"/>
              </w:rPr>
              <w:t>Mercado</w:t>
            </w:r>
          </w:p>
        </w:tc>
      </w:tr>
      <w:tr w:rsidR="00F655DC" w:rsidRPr="00EB30B8" w14:paraId="2571517A" w14:textId="77777777" w:rsidTr="0043060F">
        <w:trPr>
          <w:cantSplit/>
          <w:trHeight w:hRule="exact" w:val="431"/>
        </w:trPr>
        <w:tc>
          <w:tcPr>
            <w:tcW w:w="2374" w:type="dxa"/>
            <w:tcBorders>
              <w:top w:val="single" w:sz="4" w:space="0" w:color="000000"/>
              <w:left w:val="single" w:sz="4" w:space="0" w:color="000000"/>
              <w:bottom w:val="single" w:sz="4" w:space="0" w:color="000000"/>
            </w:tcBorders>
            <w:shd w:val="clear" w:color="auto" w:fill="E0E0E0"/>
          </w:tcPr>
          <w:p w14:paraId="332AADD2" w14:textId="4F36D088" w:rsidR="00F655DC" w:rsidRPr="00EB30B8" w:rsidRDefault="00F655DC" w:rsidP="00493359">
            <w:pPr>
              <w:snapToGrid w:val="0"/>
              <w:spacing w:after="0" w:line="240" w:lineRule="auto"/>
              <w:jc w:val="center"/>
              <w:rPr>
                <w:rFonts w:ascii="Arial" w:hAnsi="Arial" w:cs="Arial"/>
                <w:b/>
                <w:bCs/>
                <w:sz w:val="24"/>
                <w:szCs w:val="24"/>
              </w:rPr>
            </w:pPr>
            <w:r w:rsidRPr="00EB30B8">
              <w:rPr>
                <w:rFonts w:ascii="Arial" w:hAnsi="Arial" w:cs="Arial"/>
                <w:b/>
                <w:bCs/>
                <w:sz w:val="24"/>
                <w:szCs w:val="24"/>
              </w:rPr>
              <w:t>Média</w:t>
            </w:r>
          </w:p>
        </w:tc>
        <w:tc>
          <w:tcPr>
            <w:tcW w:w="2290" w:type="dxa"/>
            <w:tcBorders>
              <w:top w:val="single" w:sz="4" w:space="0" w:color="000000"/>
              <w:left w:val="single" w:sz="4" w:space="0" w:color="000000"/>
              <w:bottom w:val="single" w:sz="4" w:space="0" w:color="000000"/>
            </w:tcBorders>
          </w:tcPr>
          <w:p w14:paraId="075B1BB2" w14:textId="77777777" w:rsidR="00F655DC" w:rsidRPr="00EB30B8" w:rsidRDefault="00F655DC" w:rsidP="00493359">
            <w:pPr>
              <w:snapToGrid w:val="0"/>
              <w:spacing w:after="0" w:line="240" w:lineRule="auto"/>
              <w:jc w:val="center"/>
              <w:rPr>
                <w:rFonts w:ascii="Arial" w:hAnsi="Arial" w:cs="Arial"/>
                <w:sz w:val="24"/>
                <w:szCs w:val="24"/>
              </w:rPr>
            </w:pPr>
            <w:r w:rsidRPr="00EB30B8">
              <w:rPr>
                <w:rFonts w:ascii="Arial" w:hAnsi="Arial" w:cs="Arial"/>
                <w:sz w:val="24"/>
                <w:szCs w:val="24"/>
              </w:rPr>
              <w:t>Contrato</w:t>
            </w:r>
          </w:p>
        </w:tc>
        <w:tc>
          <w:tcPr>
            <w:tcW w:w="2312" w:type="dxa"/>
            <w:tcBorders>
              <w:top w:val="single" w:sz="4" w:space="0" w:color="000000"/>
              <w:left w:val="single" w:sz="4" w:space="0" w:color="000000"/>
              <w:bottom w:val="single" w:sz="4" w:space="0" w:color="000000"/>
            </w:tcBorders>
          </w:tcPr>
          <w:p w14:paraId="4D423D4D" w14:textId="77777777" w:rsidR="00F655DC" w:rsidRPr="00EB30B8" w:rsidRDefault="00F655DC" w:rsidP="00493359">
            <w:pPr>
              <w:snapToGrid w:val="0"/>
              <w:spacing w:after="0" w:line="240" w:lineRule="auto"/>
              <w:jc w:val="center"/>
              <w:rPr>
                <w:rFonts w:ascii="Arial" w:hAnsi="Arial" w:cs="Arial"/>
                <w:sz w:val="24"/>
                <w:szCs w:val="24"/>
              </w:rPr>
            </w:pPr>
            <w:r w:rsidRPr="00EB30B8">
              <w:rPr>
                <w:rFonts w:ascii="Arial" w:hAnsi="Arial" w:cs="Arial"/>
                <w:sz w:val="24"/>
                <w:szCs w:val="24"/>
              </w:rPr>
              <w:t>Contrato ou Integração</w:t>
            </w:r>
          </w:p>
        </w:tc>
        <w:tc>
          <w:tcPr>
            <w:tcW w:w="2332" w:type="dxa"/>
            <w:tcBorders>
              <w:top w:val="single" w:sz="4" w:space="0" w:color="000000"/>
              <w:left w:val="single" w:sz="4" w:space="0" w:color="000000"/>
              <w:bottom w:val="single" w:sz="4" w:space="0" w:color="000000"/>
              <w:right w:val="single" w:sz="4" w:space="0" w:color="000000"/>
            </w:tcBorders>
          </w:tcPr>
          <w:p w14:paraId="01369150" w14:textId="77777777" w:rsidR="00F655DC" w:rsidRPr="00EB30B8" w:rsidRDefault="00F655DC" w:rsidP="00493359">
            <w:pPr>
              <w:snapToGrid w:val="0"/>
              <w:spacing w:after="0" w:line="240" w:lineRule="auto"/>
              <w:jc w:val="center"/>
              <w:rPr>
                <w:rFonts w:ascii="Arial" w:hAnsi="Arial" w:cs="Arial"/>
                <w:sz w:val="24"/>
                <w:szCs w:val="24"/>
              </w:rPr>
            </w:pPr>
            <w:r w:rsidRPr="00EB30B8">
              <w:rPr>
                <w:rFonts w:ascii="Arial" w:hAnsi="Arial" w:cs="Arial"/>
                <w:sz w:val="24"/>
                <w:szCs w:val="24"/>
              </w:rPr>
              <w:t>Contrato ou Integração</w:t>
            </w:r>
          </w:p>
        </w:tc>
      </w:tr>
      <w:tr w:rsidR="00F655DC" w:rsidRPr="00EB30B8" w14:paraId="17BEE8F4" w14:textId="77777777" w:rsidTr="0043060F">
        <w:trPr>
          <w:cantSplit/>
          <w:trHeight w:hRule="exact" w:val="422"/>
        </w:trPr>
        <w:tc>
          <w:tcPr>
            <w:tcW w:w="2374" w:type="dxa"/>
            <w:tcBorders>
              <w:top w:val="single" w:sz="4" w:space="0" w:color="000000"/>
              <w:left w:val="single" w:sz="4" w:space="0" w:color="000000"/>
              <w:bottom w:val="single" w:sz="4" w:space="0" w:color="000000"/>
            </w:tcBorders>
            <w:shd w:val="clear" w:color="auto" w:fill="E0E0E0"/>
          </w:tcPr>
          <w:p w14:paraId="074F7DA2" w14:textId="562FDDA0" w:rsidR="00F655DC" w:rsidRPr="00EB30B8" w:rsidRDefault="00F655DC" w:rsidP="00493359">
            <w:pPr>
              <w:snapToGrid w:val="0"/>
              <w:spacing w:after="0" w:line="240" w:lineRule="auto"/>
              <w:jc w:val="center"/>
              <w:rPr>
                <w:rFonts w:ascii="Arial" w:hAnsi="Arial" w:cs="Arial"/>
                <w:b/>
                <w:bCs/>
                <w:sz w:val="24"/>
                <w:szCs w:val="24"/>
              </w:rPr>
            </w:pPr>
            <w:r w:rsidRPr="00EB30B8">
              <w:rPr>
                <w:rFonts w:ascii="Arial" w:hAnsi="Arial" w:cs="Arial"/>
                <w:b/>
                <w:bCs/>
                <w:sz w:val="24"/>
                <w:szCs w:val="24"/>
              </w:rPr>
              <w:t>Alta</w:t>
            </w:r>
          </w:p>
        </w:tc>
        <w:tc>
          <w:tcPr>
            <w:tcW w:w="2290" w:type="dxa"/>
            <w:tcBorders>
              <w:top w:val="single" w:sz="4" w:space="0" w:color="000000"/>
              <w:left w:val="single" w:sz="4" w:space="0" w:color="000000"/>
              <w:bottom w:val="single" w:sz="4" w:space="0" w:color="000000"/>
            </w:tcBorders>
          </w:tcPr>
          <w:p w14:paraId="0F935355" w14:textId="77777777" w:rsidR="00F655DC" w:rsidRPr="00EB30B8" w:rsidRDefault="00F655DC" w:rsidP="00493359">
            <w:pPr>
              <w:snapToGrid w:val="0"/>
              <w:spacing w:after="0" w:line="240" w:lineRule="auto"/>
              <w:jc w:val="center"/>
              <w:rPr>
                <w:rFonts w:ascii="Arial" w:hAnsi="Arial" w:cs="Arial"/>
                <w:sz w:val="24"/>
                <w:szCs w:val="24"/>
              </w:rPr>
            </w:pPr>
            <w:r w:rsidRPr="00EB30B8">
              <w:rPr>
                <w:rFonts w:ascii="Arial" w:hAnsi="Arial" w:cs="Arial"/>
                <w:sz w:val="24"/>
                <w:szCs w:val="24"/>
              </w:rPr>
              <w:t>Contrato</w:t>
            </w:r>
          </w:p>
        </w:tc>
        <w:tc>
          <w:tcPr>
            <w:tcW w:w="2312" w:type="dxa"/>
            <w:tcBorders>
              <w:top w:val="single" w:sz="4" w:space="0" w:color="000000"/>
              <w:left w:val="single" w:sz="4" w:space="0" w:color="000000"/>
              <w:bottom w:val="single" w:sz="4" w:space="0" w:color="000000"/>
            </w:tcBorders>
          </w:tcPr>
          <w:p w14:paraId="21F0AACD" w14:textId="77777777" w:rsidR="00F655DC" w:rsidRPr="00EB30B8" w:rsidRDefault="00F655DC" w:rsidP="00493359">
            <w:pPr>
              <w:snapToGrid w:val="0"/>
              <w:spacing w:after="0" w:line="240" w:lineRule="auto"/>
              <w:jc w:val="center"/>
              <w:rPr>
                <w:rFonts w:ascii="Arial" w:hAnsi="Arial" w:cs="Arial"/>
                <w:sz w:val="24"/>
                <w:szCs w:val="24"/>
              </w:rPr>
            </w:pPr>
            <w:r w:rsidRPr="00EB30B8">
              <w:rPr>
                <w:rFonts w:ascii="Arial" w:hAnsi="Arial" w:cs="Arial"/>
                <w:sz w:val="24"/>
                <w:szCs w:val="24"/>
              </w:rPr>
              <w:t>Contrato ou Integração</w:t>
            </w:r>
          </w:p>
        </w:tc>
        <w:tc>
          <w:tcPr>
            <w:tcW w:w="2332" w:type="dxa"/>
            <w:tcBorders>
              <w:top w:val="single" w:sz="4" w:space="0" w:color="000000"/>
              <w:left w:val="single" w:sz="4" w:space="0" w:color="000000"/>
              <w:bottom w:val="single" w:sz="4" w:space="0" w:color="000000"/>
              <w:right w:val="single" w:sz="4" w:space="0" w:color="000000"/>
            </w:tcBorders>
          </w:tcPr>
          <w:p w14:paraId="28D53E2C" w14:textId="77777777" w:rsidR="00F655DC" w:rsidRPr="00EB30B8" w:rsidRDefault="00F655DC" w:rsidP="00493359">
            <w:pPr>
              <w:snapToGrid w:val="0"/>
              <w:spacing w:after="0" w:line="240" w:lineRule="auto"/>
              <w:jc w:val="center"/>
              <w:rPr>
                <w:rFonts w:ascii="Arial" w:hAnsi="Arial" w:cs="Arial"/>
                <w:sz w:val="24"/>
                <w:szCs w:val="24"/>
              </w:rPr>
            </w:pPr>
            <w:r w:rsidRPr="00EB30B8">
              <w:rPr>
                <w:rFonts w:ascii="Arial" w:hAnsi="Arial" w:cs="Arial"/>
                <w:sz w:val="24"/>
                <w:szCs w:val="24"/>
              </w:rPr>
              <w:t>Integração</w:t>
            </w:r>
          </w:p>
        </w:tc>
      </w:tr>
    </w:tbl>
    <w:p w14:paraId="11FB9500" w14:textId="4ACE0EB6" w:rsidR="00F655DC" w:rsidRPr="00EB30B8" w:rsidRDefault="00F655DC" w:rsidP="00493359">
      <w:pPr>
        <w:suppressAutoHyphens/>
        <w:spacing w:after="0" w:line="240" w:lineRule="auto"/>
        <w:jc w:val="center"/>
        <w:rPr>
          <w:rFonts w:ascii="Arial" w:eastAsia="Times New Roman" w:hAnsi="Arial" w:cs="Arial"/>
          <w:iCs/>
          <w:sz w:val="24"/>
          <w:szCs w:val="24"/>
          <w:lang w:val="en-US" w:eastAsia="ar-SA"/>
        </w:rPr>
      </w:pPr>
      <w:r w:rsidRPr="00EB30B8">
        <w:rPr>
          <w:rFonts w:ascii="Arial" w:eastAsia="Times New Roman" w:hAnsi="Arial" w:cs="Arial"/>
          <w:iCs/>
          <w:sz w:val="24"/>
          <w:szCs w:val="24"/>
          <w:lang w:val="en-US" w:eastAsia="ar-SA"/>
        </w:rPr>
        <w:t xml:space="preserve">Fonte: </w:t>
      </w:r>
      <w:proofErr w:type="spellStart"/>
      <w:r w:rsidR="00EE788A">
        <w:rPr>
          <w:rFonts w:ascii="Arial" w:eastAsia="Times New Roman" w:hAnsi="Arial" w:cs="Arial"/>
          <w:iCs/>
          <w:sz w:val="24"/>
          <w:szCs w:val="24"/>
          <w:lang w:val="en-US" w:eastAsia="ar-SA"/>
        </w:rPr>
        <w:t>Autoria</w:t>
      </w:r>
      <w:proofErr w:type="spellEnd"/>
      <w:r w:rsidR="00EE788A">
        <w:rPr>
          <w:rFonts w:ascii="Arial" w:eastAsia="Times New Roman" w:hAnsi="Arial" w:cs="Arial"/>
          <w:iCs/>
          <w:sz w:val="24"/>
          <w:szCs w:val="24"/>
          <w:lang w:val="en-US" w:eastAsia="ar-SA"/>
        </w:rPr>
        <w:t xml:space="preserve"> </w:t>
      </w:r>
      <w:proofErr w:type="spellStart"/>
      <w:r w:rsidR="00EE788A">
        <w:rPr>
          <w:rFonts w:ascii="Arial" w:eastAsia="Times New Roman" w:hAnsi="Arial" w:cs="Arial"/>
          <w:iCs/>
          <w:sz w:val="24"/>
          <w:szCs w:val="24"/>
          <w:lang w:val="en-US" w:eastAsia="ar-SA"/>
        </w:rPr>
        <w:t>Própria</w:t>
      </w:r>
      <w:proofErr w:type="spellEnd"/>
      <w:r w:rsidR="00EE788A">
        <w:rPr>
          <w:rFonts w:ascii="Arial" w:eastAsia="Times New Roman" w:hAnsi="Arial" w:cs="Arial"/>
          <w:iCs/>
          <w:sz w:val="24"/>
          <w:szCs w:val="24"/>
          <w:lang w:val="en-US" w:eastAsia="ar-SA"/>
        </w:rPr>
        <w:t xml:space="preserve"> (2021)</w:t>
      </w:r>
      <w:r w:rsidRPr="00EB30B8">
        <w:rPr>
          <w:rFonts w:ascii="Arial" w:eastAsia="Times New Roman" w:hAnsi="Arial" w:cs="Arial"/>
          <w:iCs/>
          <w:sz w:val="24"/>
          <w:szCs w:val="24"/>
          <w:lang w:val="en-US" w:eastAsia="ar-SA"/>
        </w:rPr>
        <w:t>.</w:t>
      </w:r>
    </w:p>
    <w:p w14:paraId="257F4C60" w14:textId="4E3F3B1B" w:rsidR="00F7664C" w:rsidRPr="00EB30B8" w:rsidRDefault="00F7664C" w:rsidP="00493359">
      <w:pPr>
        <w:spacing w:after="0" w:line="360" w:lineRule="auto"/>
        <w:jc w:val="both"/>
        <w:rPr>
          <w:rFonts w:ascii="Arial" w:eastAsia="Times New Roman" w:hAnsi="Arial" w:cs="Arial"/>
          <w:b/>
          <w:caps/>
          <w:sz w:val="24"/>
          <w:szCs w:val="24"/>
          <w:lang w:val="en-GB" w:eastAsia="pt-BR"/>
        </w:rPr>
      </w:pPr>
    </w:p>
    <w:p w14:paraId="7B8FCD3E" w14:textId="10E3DA82" w:rsidR="00F655DC" w:rsidRPr="00EB30B8" w:rsidRDefault="00A86FF1" w:rsidP="00493359">
      <w:pPr>
        <w:spacing w:after="0" w:line="360" w:lineRule="auto"/>
        <w:jc w:val="both"/>
        <w:rPr>
          <w:rFonts w:ascii="Arial" w:eastAsia="Times New Roman" w:hAnsi="Arial" w:cs="Arial"/>
          <w:b/>
          <w:caps/>
          <w:sz w:val="24"/>
          <w:szCs w:val="24"/>
          <w:lang w:eastAsia="pt-BR"/>
        </w:rPr>
      </w:pPr>
      <w:r>
        <w:rPr>
          <w:rFonts w:ascii="Arial" w:eastAsia="Times New Roman" w:hAnsi="Arial" w:cs="Arial"/>
          <w:b/>
          <w:caps/>
          <w:sz w:val="24"/>
          <w:szCs w:val="24"/>
          <w:lang w:eastAsia="pt-BR"/>
        </w:rPr>
        <w:lastRenderedPageBreak/>
        <w:t>4</w:t>
      </w:r>
      <w:r w:rsidR="00E31B87" w:rsidRPr="00EB30B8">
        <w:rPr>
          <w:rFonts w:ascii="Arial" w:eastAsia="Times New Roman" w:hAnsi="Arial" w:cs="Arial"/>
          <w:b/>
          <w:caps/>
          <w:sz w:val="24"/>
          <w:szCs w:val="24"/>
          <w:lang w:eastAsia="pt-BR"/>
        </w:rPr>
        <w:t>.</w:t>
      </w:r>
      <w:r w:rsidR="00F655DC" w:rsidRPr="00EB30B8">
        <w:rPr>
          <w:rFonts w:ascii="Arial" w:eastAsia="Times New Roman" w:hAnsi="Arial" w:cs="Arial"/>
          <w:b/>
          <w:caps/>
          <w:sz w:val="24"/>
          <w:szCs w:val="24"/>
          <w:lang w:eastAsia="pt-BR"/>
        </w:rPr>
        <w:t xml:space="preserve"> </w:t>
      </w:r>
      <w:r w:rsidR="00694CF9" w:rsidRPr="00EB30B8">
        <w:rPr>
          <w:rFonts w:ascii="Arial" w:eastAsia="Times New Roman" w:hAnsi="Arial" w:cs="Arial"/>
          <w:b/>
          <w:caps/>
          <w:sz w:val="24"/>
          <w:szCs w:val="24"/>
          <w:lang w:eastAsia="pt-BR"/>
        </w:rPr>
        <w:t>ANÁLISE DO</w:t>
      </w:r>
      <w:r w:rsidR="00E83C97" w:rsidRPr="00EB30B8">
        <w:rPr>
          <w:rFonts w:ascii="Arial" w:eastAsia="Times New Roman" w:hAnsi="Arial" w:cs="Arial"/>
          <w:b/>
          <w:caps/>
          <w:sz w:val="24"/>
          <w:szCs w:val="24"/>
          <w:lang w:eastAsia="pt-BR"/>
        </w:rPr>
        <w:t>s dados (ou resultados e discussão)</w:t>
      </w:r>
    </w:p>
    <w:p w14:paraId="34D5C805" w14:textId="77777777" w:rsidR="00604F28" w:rsidRPr="00EB30B8" w:rsidRDefault="00604F28" w:rsidP="00493359">
      <w:pPr>
        <w:spacing w:after="0" w:line="360" w:lineRule="auto"/>
        <w:jc w:val="both"/>
        <w:rPr>
          <w:rFonts w:ascii="Arial" w:eastAsia="Times New Roman" w:hAnsi="Arial" w:cs="Arial"/>
          <w:b/>
          <w:caps/>
          <w:sz w:val="24"/>
          <w:szCs w:val="24"/>
          <w:lang w:eastAsia="pt-BR"/>
        </w:rPr>
      </w:pPr>
    </w:p>
    <w:p w14:paraId="6F3A496A" w14:textId="41E9805D" w:rsidR="002201A3" w:rsidRPr="00DC1131" w:rsidRDefault="00DC1131" w:rsidP="00493359">
      <w:pPr>
        <w:pStyle w:val="PargrafodaLista"/>
        <w:numPr>
          <w:ilvl w:val="0"/>
          <w:numId w:val="22"/>
        </w:numPr>
        <w:spacing w:after="0" w:line="360" w:lineRule="auto"/>
        <w:ind w:firstLine="709"/>
        <w:jc w:val="both"/>
        <w:rPr>
          <w:rFonts w:ascii="Arial" w:hAnsi="Arial" w:cs="Arial"/>
          <w:noProof/>
          <w:sz w:val="24"/>
          <w:szCs w:val="24"/>
          <w:highlight w:val="yellow"/>
        </w:rPr>
      </w:pPr>
      <w:r w:rsidRPr="00DC1131">
        <w:rPr>
          <w:rFonts w:ascii="Arial" w:hAnsi="Arial" w:cs="Arial"/>
          <w:noProof/>
          <w:sz w:val="24"/>
          <w:szCs w:val="24"/>
          <w:highlight w:val="yellow"/>
        </w:rPr>
        <w:t xml:space="preserve">Os autores do </w:t>
      </w:r>
      <w:r>
        <w:rPr>
          <w:rFonts w:ascii="Arial" w:hAnsi="Arial" w:cs="Arial"/>
          <w:noProof/>
          <w:sz w:val="24"/>
          <w:szCs w:val="24"/>
          <w:highlight w:val="yellow"/>
        </w:rPr>
        <w:t>artigo</w:t>
      </w:r>
      <w:r w:rsidRPr="00DC1131">
        <w:rPr>
          <w:rFonts w:ascii="Arial" w:hAnsi="Arial" w:cs="Arial"/>
          <w:noProof/>
          <w:sz w:val="24"/>
          <w:szCs w:val="24"/>
          <w:highlight w:val="yellow"/>
        </w:rPr>
        <w:t xml:space="preserve"> devem fazer sua própria análise do assunto, considerando os achados da fundamentação teórica. Use os autores lidos para formar </w:t>
      </w:r>
      <w:r>
        <w:rPr>
          <w:rFonts w:ascii="Arial" w:hAnsi="Arial" w:cs="Arial"/>
          <w:noProof/>
          <w:sz w:val="24"/>
          <w:szCs w:val="24"/>
          <w:highlight w:val="yellow"/>
        </w:rPr>
        <w:t xml:space="preserve">sua </w:t>
      </w:r>
      <w:r w:rsidRPr="00DC1131">
        <w:rPr>
          <w:rFonts w:ascii="Arial" w:hAnsi="Arial" w:cs="Arial"/>
          <w:noProof/>
          <w:sz w:val="24"/>
          <w:szCs w:val="24"/>
          <w:highlight w:val="yellow"/>
        </w:rPr>
        <w:t>discussão sobre o tema</w:t>
      </w:r>
      <w:r w:rsidR="002201A3" w:rsidRPr="00DC1131">
        <w:rPr>
          <w:rFonts w:ascii="Arial" w:hAnsi="Arial" w:cs="Arial"/>
          <w:noProof/>
          <w:sz w:val="24"/>
          <w:szCs w:val="24"/>
          <w:highlight w:val="yellow"/>
        </w:rPr>
        <w:t>.</w:t>
      </w:r>
      <w:r w:rsidRPr="00DC1131">
        <w:rPr>
          <w:rFonts w:ascii="Arial" w:hAnsi="Arial" w:cs="Arial"/>
          <w:noProof/>
          <w:sz w:val="24"/>
          <w:szCs w:val="24"/>
          <w:highlight w:val="yellow"/>
        </w:rPr>
        <w:t xml:space="preserve"> Aqui, pode-se contrastar autores, exemplo, Fulano (2020) cita que xxxxxxx, em oposição à Beltrano (2021) que explica xxxxx</w:t>
      </w:r>
      <w:r>
        <w:rPr>
          <w:rFonts w:ascii="Arial" w:hAnsi="Arial" w:cs="Arial"/>
          <w:noProof/>
          <w:sz w:val="24"/>
          <w:szCs w:val="24"/>
          <w:highlight w:val="yellow"/>
        </w:rPr>
        <w:t xml:space="preserve">. Ou mostrar que a literatura aponta para um consenso, se for o caso. Ou ainda, se há pouca publicação sobre o assunto. </w:t>
      </w:r>
    </w:p>
    <w:p w14:paraId="2A1F4C96" w14:textId="23FD4484" w:rsidR="002201A3" w:rsidRPr="00EB30B8" w:rsidRDefault="002201A3" w:rsidP="00493359">
      <w:pPr>
        <w:suppressAutoHyphens/>
        <w:spacing w:after="0" w:line="360" w:lineRule="auto"/>
        <w:ind w:firstLine="709"/>
        <w:jc w:val="both"/>
        <w:rPr>
          <w:rFonts w:ascii="Arial" w:hAnsi="Arial" w:cs="Arial"/>
          <w:noProof/>
          <w:sz w:val="24"/>
          <w:szCs w:val="24"/>
        </w:rPr>
      </w:pPr>
      <w:r w:rsidRPr="00EB30B8">
        <w:rPr>
          <w:rFonts w:ascii="Arial" w:hAnsi="Arial" w:cs="Arial"/>
          <w:noProof/>
          <w:sz w:val="24"/>
          <w:szCs w:val="24"/>
          <w:lang w:val="en-GB"/>
        </w:rPr>
        <w:t xml:space="preserve">Mauris et orci. Aenean nec lorem. In porttitor. Donec laoreet nonummy augue. </w:t>
      </w:r>
      <w:r w:rsidRPr="00EB30B8">
        <w:rPr>
          <w:rFonts w:ascii="Arial" w:hAnsi="Arial" w:cs="Arial"/>
          <w:noProof/>
          <w:sz w:val="24"/>
          <w:szCs w:val="24"/>
        </w:rPr>
        <w:t>Suspendisse dui purus, scelerisque at, vulputate vitae, pretium mattis, nunc. Mauris eget neque at sem venenatis eleifend. Ut nonummy.</w:t>
      </w:r>
    </w:p>
    <w:p w14:paraId="0DC9F1AF" w14:textId="35EE552A" w:rsidR="002201A3" w:rsidRPr="00EB30B8" w:rsidRDefault="002201A3" w:rsidP="00493359">
      <w:pPr>
        <w:pStyle w:val="PargrafodaLista"/>
        <w:numPr>
          <w:ilvl w:val="0"/>
          <w:numId w:val="22"/>
        </w:numPr>
        <w:spacing w:after="0" w:line="360" w:lineRule="auto"/>
        <w:ind w:firstLine="709"/>
        <w:jc w:val="both"/>
        <w:rPr>
          <w:rFonts w:ascii="Arial" w:hAnsi="Arial" w:cs="Arial"/>
          <w:noProof/>
          <w:sz w:val="24"/>
          <w:szCs w:val="24"/>
        </w:rPr>
      </w:pPr>
      <w:r w:rsidRPr="00EB30B8">
        <w:rPr>
          <w:rFonts w:ascii="Arial" w:hAnsi="Arial" w:cs="Arial"/>
          <w:noProof/>
          <w:sz w:val="24"/>
          <w:szCs w:val="24"/>
        </w:rPr>
        <w:t xml:space="preserve">Lorem ipsum dolor sit amet, consectetuer adipiscing elit. Maecenas porttitor congue massa. inar ultricies, purus lectus malesuada libero, sit amet commodo magna eros quis urna. Nunc viverra imperdiet enim. Fusce est. Vivamus a tellus. </w:t>
      </w:r>
      <w:r w:rsidRPr="00EB30B8">
        <w:rPr>
          <w:rFonts w:ascii="Arial" w:hAnsi="Arial" w:cs="Arial"/>
          <w:noProof/>
          <w:sz w:val="24"/>
          <w:szCs w:val="24"/>
          <w:lang w:val="fr-CA"/>
        </w:rPr>
        <w:t xml:space="preserve">Pellentesque habitant morbi tristique senectus et netus et malesuada fames ac turpis egestas. </w:t>
      </w:r>
      <w:r w:rsidRPr="00EB30B8">
        <w:rPr>
          <w:rFonts w:ascii="Arial" w:hAnsi="Arial" w:cs="Arial"/>
          <w:noProof/>
          <w:sz w:val="24"/>
          <w:szCs w:val="24"/>
        </w:rPr>
        <w:t>Proin pharetra nonummy pede.</w:t>
      </w:r>
    </w:p>
    <w:p w14:paraId="70D8A179" w14:textId="699D9F3E" w:rsidR="00F655DC" w:rsidRPr="00EB30B8" w:rsidRDefault="00F655DC" w:rsidP="00493359">
      <w:pPr>
        <w:suppressAutoHyphens/>
        <w:spacing w:after="0" w:line="240" w:lineRule="auto"/>
        <w:rPr>
          <w:rFonts w:ascii="Arial" w:eastAsia="Times New Roman" w:hAnsi="Arial" w:cs="Arial"/>
          <w:iCs/>
          <w:sz w:val="24"/>
          <w:szCs w:val="24"/>
          <w:lang w:val="en-US" w:eastAsia="ar-SA"/>
        </w:rPr>
      </w:pPr>
    </w:p>
    <w:p w14:paraId="2BE38BAD" w14:textId="2F0A0404" w:rsidR="00E31B87" w:rsidRPr="00EB30B8" w:rsidRDefault="00E31B87" w:rsidP="00493359">
      <w:pPr>
        <w:keepNext/>
        <w:keepLines/>
        <w:tabs>
          <w:tab w:val="left" w:pos="0"/>
        </w:tabs>
        <w:spacing w:after="0" w:line="360" w:lineRule="auto"/>
        <w:jc w:val="both"/>
        <w:outlineLvl w:val="2"/>
        <w:rPr>
          <w:rFonts w:ascii="Arial" w:eastAsia="Times New Roman" w:hAnsi="Arial" w:cs="Arial"/>
          <w:b/>
          <w:bCs/>
          <w:caps/>
          <w:sz w:val="24"/>
          <w:szCs w:val="24"/>
        </w:rPr>
      </w:pPr>
    </w:p>
    <w:p w14:paraId="16A55F61" w14:textId="5EFD3A1F" w:rsidR="008565B3" w:rsidRPr="00EB30B8" w:rsidRDefault="00A86FF1" w:rsidP="00493359">
      <w:pPr>
        <w:keepNext/>
        <w:keepLines/>
        <w:tabs>
          <w:tab w:val="left" w:pos="0"/>
        </w:tabs>
        <w:spacing w:after="0" w:line="360" w:lineRule="auto"/>
        <w:outlineLvl w:val="2"/>
        <w:rPr>
          <w:rFonts w:ascii="Arial" w:eastAsia="Times New Roman" w:hAnsi="Arial" w:cs="Arial"/>
          <w:b/>
          <w:bCs/>
          <w:caps/>
          <w:sz w:val="24"/>
          <w:szCs w:val="24"/>
        </w:rPr>
      </w:pPr>
      <w:r>
        <w:rPr>
          <w:rFonts w:ascii="Arial" w:eastAsia="Times New Roman" w:hAnsi="Arial" w:cs="Arial"/>
          <w:b/>
          <w:bCs/>
          <w:caps/>
          <w:sz w:val="24"/>
          <w:szCs w:val="24"/>
        </w:rPr>
        <w:t>5</w:t>
      </w:r>
      <w:r w:rsidR="008565B3" w:rsidRPr="00EB30B8">
        <w:rPr>
          <w:rFonts w:ascii="Arial" w:eastAsia="Times New Roman" w:hAnsi="Arial" w:cs="Arial"/>
          <w:b/>
          <w:bCs/>
          <w:caps/>
          <w:sz w:val="24"/>
          <w:szCs w:val="24"/>
        </w:rPr>
        <w:t>. CONSIDERAÇÕES FINAIS</w:t>
      </w:r>
    </w:p>
    <w:p w14:paraId="22FB2452" w14:textId="0187D8C3" w:rsidR="008565B3" w:rsidRPr="00EB30B8" w:rsidRDefault="008565B3" w:rsidP="00493359">
      <w:pPr>
        <w:keepNext/>
        <w:keepLines/>
        <w:tabs>
          <w:tab w:val="left" w:pos="0"/>
        </w:tabs>
        <w:spacing w:after="0" w:line="360" w:lineRule="auto"/>
        <w:outlineLvl w:val="2"/>
        <w:rPr>
          <w:rFonts w:ascii="Arial" w:eastAsia="Times New Roman" w:hAnsi="Arial" w:cs="Arial"/>
          <w:b/>
          <w:bCs/>
          <w:caps/>
          <w:sz w:val="24"/>
          <w:szCs w:val="24"/>
        </w:rPr>
      </w:pPr>
    </w:p>
    <w:p w14:paraId="368D96CF" w14:textId="0BEE31F1" w:rsidR="00C0710C" w:rsidRPr="00F44B6E" w:rsidRDefault="00C0710C" w:rsidP="00493359">
      <w:pPr>
        <w:pStyle w:val="PargrafodaLista"/>
        <w:numPr>
          <w:ilvl w:val="0"/>
          <w:numId w:val="22"/>
        </w:numPr>
        <w:spacing w:after="0" w:line="360" w:lineRule="auto"/>
        <w:ind w:firstLine="709"/>
        <w:jc w:val="both"/>
        <w:rPr>
          <w:rFonts w:ascii="Arial" w:hAnsi="Arial" w:cs="Arial"/>
          <w:noProof/>
          <w:sz w:val="24"/>
          <w:szCs w:val="24"/>
          <w:highlight w:val="yellow"/>
        </w:rPr>
      </w:pPr>
      <w:r w:rsidRPr="00F44B6E">
        <w:rPr>
          <w:rFonts w:ascii="Arial" w:hAnsi="Arial" w:cs="Arial"/>
          <w:noProof/>
          <w:sz w:val="24"/>
          <w:szCs w:val="24"/>
          <w:highlight w:val="yellow"/>
        </w:rPr>
        <w:t>Aqui o autor deve retomar os principais resultados da pesquisa, se houver hipóteses, dizer se foram confirmadas ou rejeitadas; Por fim, deve</w:t>
      </w:r>
      <w:r w:rsidR="00F44B6E">
        <w:rPr>
          <w:rFonts w:ascii="Arial" w:hAnsi="Arial" w:cs="Arial"/>
          <w:noProof/>
          <w:sz w:val="24"/>
          <w:szCs w:val="24"/>
          <w:highlight w:val="yellow"/>
        </w:rPr>
        <w:t>-se</w:t>
      </w:r>
      <w:r w:rsidRPr="00F44B6E">
        <w:rPr>
          <w:rFonts w:ascii="Arial" w:hAnsi="Arial" w:cs="Arial"/>
          <w:noProof/>
          <w:sz w:val="24"/>
          <w:szCs w:val="24"/>
          <w:highlight w:val="yellow"/>
        </w:rPr>
        <w:t xml:space="preserve"> realizar um fechamento do assunto abordado na pesquisa, indicando sugestões de continuidade ou estudos futuros sobre o </w:t>
      </w:r>
      <w:r w:rsidR="00F44B6E">
        <w:rPr>
          <w:rFonts w:ascii="Arial" w:hAnsi="Arial" w:cs="Arial"/>
          <w:noProof/>
          <w:sz w:val="24"/>
          <w:szCs w:val="24"/>
          <w:highlight w:val="yellow"/>
        </w:rPr>
        <w:t>tema</w:t>
      </w:r>
      <w:r w:rsidRPr="00F44B6E">
        <w:rPr>
          <w:rFonts w:ascii="Arial" w:hAnsi="Arial" w:cs="Arial"/>
          <w:noProof/>
          <w:sz w:val="24"/>
          <w:szCs w:val="24"/>
          <w:highlight w:val="yellow"/>
        </w:rPr>
        <w:t xml:space="preserve">. </w:t>
      </w:r>
    </w:p>
    <w:p w14:paraId="32F36B00" w14:textId="212EC9EE" w:rsidR="002201A3" w:rsidRPr="00EB30B8" w:rsidRDefault="00F44B6E" w:rsidP="00493359">
      <w:pPr>
        <w:pStyle w:val="PargrafodaLista"/>
        <w:numPr>
          <w:ilvl w:val="0"/>
          <w:numId w:val="22"/>
        </w:numPr>
        <w:spacing w:after="0" w:line="360" w:lineRule="auto"/>
        <w:ind w:firstLine="709"/>
        <w:jc w:val="both"/>
        <w:rPr>
          <w:rFonts w:ascii="Arial" w:hAnsi="Arial" w:cs="Arial"/>
          <w:noProof/>
          <w:sz w:val="24"/>
          <w:szCs w:val="24"/>
        </w:rPr>
      </w:pPr>
      <w:r w:rsidRPr="00F44B6E">
        <w:rPr>
          <w:rFonts w:ascii="Arial" w:hAnsi="Arial" w:cs="Arial"/>
          <w:noProof/>
          <w:sz w:val="24"/>
          <w:szCs w:val="24"/>
          <w:highlight w:val="yellow"/>
          <w:lang w:val="fr-CA"/>
        </w:rPr>
        <w:t>As considerações finais ou conclusões devem ser de autoria própria (evitar citações)</w:t>
      </w:r>
      <w:r>
        <w:rPr>
          <w:rFonts w:ascii="Arial" w:hAnsi="Arial" w:cs="Arial"/>
          <w:noProof/>
          <w:sz w:val="24"/>
          <w:szCs w:val="24"/>
          <w:highlight w:val="yellow"/>
          <w:lang w:val="fr-CA"/>
        </w:rPr>
        <w:t>. E, su</w:t>
      </w:r>
      <w:r w:rsidRPr="00F44B6E">
        <w:rPr>
          <w:rFonts w:ascii="Arial" w:hAnsi="Arial" w:cs="Arial"/>
          <w:noProof/>
          <w:sz w:val="24"/>
          <w:szCs w:val="24"/>
          <w:highlight w:val="yellow"/>
          <w:lang w:val="fr-CA"/>
        </w:rPr>
        <w:t>gere-se não alongar o texto</w:t>
      </w:r>
      <w:r>
        <w:rPr>
          <w:rFonts w:ascii="Arial" w:hAnsi="Arial" w:cs="Arial"/>
          <w:noProof/>
          <w:sz w:val="24"/>
          <w:szCs w:val="24"/>
          <w:highlight w:val="yellow"/>
          <w:lang w:val="fr-CA"/>
        </w:rPr>
        <w:t>, sendo p</w:t>
      </w:r>
      <w:r w:rsidRPr="00F44B6E">
        <w:rPr>
          <w:rFonts w:ascii="Arial" w:hAnsi="Arial" w:cs="Arial"/>
          <w:noProof/>
          <w:sz w:val="24"/>
          <w:szCs w:val="24"/>
          <w:highlight w:val="yellow"/>
          <w:lang w:val="fr-CA"/>
        </w:rPr>
        <w:t>or volta de 3 a 4 parágrafos uma sugestão</w:t>
      </w:r>
      <w:r>
        <w:rPr>
          <w:rFonts w:ascii="Arial" w:hAnsi="Arial" w:cs="Arial"/>
          <w:noProof/>
          <w:sz w:val="24"/>
          <w:szCs w:val="24"/>
          <w:highlight w:val="yellow"/>
          <w:lang w:val="fr-CA"/>
        </w:rPr>
        <w:t xml:space="preserve"> interessante</w:t>
      </w:r>
      <w:r w:rsidRPr="00F44B6E">
        <w:rPr>
          <w:rFonts w:ascii="Arial" w:hAnsi="Arial" w:cs="Arial"/>
          <w:noProof/>
          <w:sz w:val="24"/>
          <w:szCs w:val="24"/>
          <w:highlight w:val="yellow"/>
          <w:lang w:val="fr-CA"/>
        </w:rPr>
        <w:t>.</w:t>
      </w:r>
      <w:r>
        <w:rPr>
          <w:rFonts w:ascii="Arial" w:hAnsi="Arial" w:cs="Arial"/>
          <w:noProof/>
          <w:sz w:val="24"/>
          <w:szCs w:val="24"/>
          <w:lang w:val="fr-CA"/>
        </w:rPr>
        <w:t xml:space="preserve"> </w:t>
      </w:r>
      <w:r w:rsidR="002201A3" w:rsidRPr="00EB30B8">
        <w:rPr>
          <w:rFonts w:ascii="Arial" w:hAnsi="Arial" w:cs="Arial"/>
          <w:noProof/>
          <w:sz w:val="24"/>
          <w:szCs w:val="24"/>
          <w:lang w:val="fr-CA"/>
        </w:rPr>
        <w:t xml:space="preserve">morbi tristique senectus et netus et malesuada fames ac turpis egestas. </w:t>
      </w:r>
      <w:r w:rsidR="002201A3" w:rsidRPr="00EB30B8">
        <w:rPr>
          <w:rFonts w:ascii="Arial" w:hAnsi="Arial" w:cs="Arial"/>
          <w:noProof/>
          <w:sz w:val="24"/>
          <w:szCs w:val="24"/>
        </w:rPr>
        <w:t>Proin pharetra nonummy pede.</w:t>
      </w:r>
    </w:p>
    <w:p w14:paraId="6359DFB5" w14:textId="3ACD9E6A" w:rsidR="002201A3" w:rsidRPr="00EB30B8" w:rsidRDefault="002201A3" w:rsidP="00493359">
      <w:pPr>
        <w:pStyle w:val="PargrafodaLista"/>
        <w:numPr>
          <w:ilvl w:val="0"/>
          <w:numId w:val="22"/>
        </w:numPr>
        <w:spacing w:after="0" w:line="360" w:lineRule="auto"/>
        <w:ind w:firstLine="709"/>
        <w:jc w:val="both"/>
        <w:rPr>
          <w:rFonts w:ascii="Arial" w:hAnsi="Arial" w:cs="Arial"/>
          <w:noProof/>
          <w:sz w:val="24"/>
          <w:szCs w:val="24"/>
        </w:rPr>
      </w:pPr>
      <w:r w:rsidRPr="00EB30B8">
        <w:rPr>
          <w:rFonts w:ascii="Arial" w:hAnsi="Arial" w:cs="Arial"/>
          <w:noProof/>
          <w:sz w:val="24"/>
          <w:szCs w:val="24"/>
        </w:rPr>
        <w:t xml:space="preserve">Lorem ipsum dolor sit amet, consectetuer adipiscing elit. Maecenas porttitor congue massa.. Nunc viverra imperdiet enim. Fusce est. Vivamus a tellus. </w:t>
      </w:r>
      <w:r w:rsidRPr="00EB30B8">
        <w:rPr>
          <w:rFonts w:ascii="Arial" w:hAnsi="Arial" w:cs="Arial"/>
          <w:noProof/>
          <w:sz w:val="24"/>
          <w:szCs w:val="24"/>
          <w:lang w:val="fr-CA"/>
        </w:rPr>
        <w:t xml:space="preserve">Pellentesque habitant morbi tristique senectus et netus et malesuada fames ac turpis egestas. </w:t>
      </w:r>
      <w:r w:rsidRPr="00EB30B8">
        <w:rPr>
          <w:rFonts w:ascii="Arial" w:hAnsi="Arial" w:cs="Arial"/>
          <w:noProof/>
          <w:sz w:val="24"/>
          <w:szCs w:val="24"/>
        </w:rPr>
        <w:t>Proin pharetra nonummy pede.</w:t>
      </w:r>
    </w:p>
    <w:p w14:paraId="339C8611" w14:textId="56B7DA30" w:rsidR="008565B3" w:rsidRPr="00EB30B8" w:rsidRDefault="008565B3" w:rsidP="00493359">
      <w:pPr>
        <w:spacing w:after="0" w:line="360" w:lineRule="auto"/>
        <w:ind w:firstLine="851"/>
        <w:jc w:val="both"/>
        <w:rPr>
          <w:rFonts w:ascii="Arial" w:hAnsi="Arial" w:cs="Arial"/>
          <w:sz w:val="24"/>
          <w:szCs w:val="24"/>
        </w:rPr>
      </w:pPr>
    </w:p>
    <w:p w14:paraId="2C285AAD" w14:textId="7163BF1D" w:rsidR="00F44B6E" w:rsidRDefault="00F44B6E" w:rsidP="00EE788A">
      <w:pPr>
        <w:spacing w:after="0" w:line="360" w:lineRule="auto"/>
        <w:jc w:val="center"/>
        <w:rPr>
          <w:rFonts w:ascii="Arial" w:hAnsi="Arial" w:cs="Arial"/>
          <w:b/>
          <w:sz w:val="24"/>
          <w:szCs w:val="24"/>
          <w:lang w:val="en-US"/>
        </w:rPr>
      </w:pPr>
    </w:p>
    <w:p w14:paraId="7B38759C" w14:textId="1AA7A1D1" w:rsidR="00C46588" w:rsidRDefault="00C46588" w:rsidP="00EE788A">
      <w:pPr>
        <w:spacing w:after="0" w:line="360" w:lineRule="auto"/>
        <w:jc w:val="center"/>
        <w:rPr>
          <w:rFonts w:ascii="Arial" w:hAnsi="Arial" w:cs="Arial"/>
          <w:b/>
          <w:sz w:val="24"/>
          <w:szCs w:val="24"/>
          <w:lang w:val="en-US"/>
        </w:rPr>
      </w:pPr>
      <w:r>
        <w:rPr>
          <w:rFonts w:ascii="Arial" w:hAnsi="Arial" w:cs="Arial"/>
          <w:b/>
          <w:bCs/>
          <w:noProof/>
          <w:sz w:val="28"/>
          <w:szCs w:val="28"/>
          <w:lang w:eastAsia="ar-SA"/>
        </w:rPr>
        <w:lastRenderedPageBreak/>
        <mc:AlternateContent>
          <mc:Choice Requires="wps">
            <w:drawing>
              <wp:anchor distT="0" distB="0" distL="114300" distR="114300" simplePos="0" relativeHeight="251662336" behindDoc="0" locked="0" layoutInCell="1" allowOverlap="1" wp14:anchorId="20D6B178" wp14:editId="31B8FC46">
                <wp:simplePos x="0" y="0"/>
                <wp:positionH relativeFrom="column">
                  <wp:posOffset>3587322</wp:posOffset>
                </wp:positionH>
                <wp:positionV relativeFrom="paragraph">
                  <wp:posOffset>-328650</wp:posOffset>
                </wp:positionV>
                <wp:extent cx="1963024" cy="712381"/>
                <wp:effectExtent l="0" t="0" r="18415" b="12065"/>
                <wp:wrapNone/>
                <wp:docPr id="15" name="Retângulo 15"/>
                <wp:cNvGraphicFramePr/>
                <a:graphic xmlns:a="http://schemas.openxmlformats.org/drawingml/2006/main">
                  <a:graphicData uri="http://schemas.microsoft.com/office/word/2010/wordprocessingShape">
                    <wps:wsp>
                      <wps:cNvSpPr/>
                      <wps:spPr>
                        <a:xfrm>
                          <a:off x="0" y="0"/>
                          <a:ext cx="1963024" cy="712381"/>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2FCE5C78" w14:textId="5B29772F" w:rsidR="00A86FF1" w:rsidRDefault="00A86FF1" w:rsidP="00A86FF1">
                            <w:pPr>
                              <w:spacing w:after="0"/>
                              <w:jc w:val="center"/>
                            </w:pPr>
                            <w:r>
                              <w:t>Siga a norma ABNT 6023 para formatar as Referências</w:t>
                            </w:r>
                          </w:p>
                          <w:p w14:paraId="60CE2A07" w14:textId="09A86E27" w:rsidR="00C46588" w:rsidRDefault="00C46588" w:rsidP="00A86FF1">
                            <w:pPr>
                              <w:spacing w:after="0"/>
                              <w:jc w:val="center"/>
                            </w:pPr>
                            <w:r>
                              <w:t>(apague esse lembrete)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0D6B178" id="Retângulo 15" o:spid="_x0000_s1039" style="position:absolute;left:0;text-align:left;margin-left:282.45pt;margin-top:-25.9pt;width:154.55pt;height:56.1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" fillcolor="#4472c4 [3204]" strokecolor="#1f3763 [1604]" strokeweight="1pt">
                <v:textbox>
                  <w:txbxContent>
                    <w:p w14:paraId="2FCE5C78" w14:textId="5B29772F" w:rsidR="00A86FF1" w:rsidRDefault="00A86FF1" w:rsidP="00A86FF1">
                      <w:pPr>
                        <w:spacing w:after="0"/>
                        <w:jc w:val="center"/>
                      </w:pPr>
                      <w:r>
                        <w:t>Siga a norma ABNT 6023 para formatar as Referências</w:t>
                      </w:r>
                    </w:p>
                    <w:p w14:paraId="60CE2A07" w14:textId="09A86E27" w:rsidR="00C46588" w:rsidRDefault="00C46588" w:rsidP="00A86FF1">
                      <w:pPr>
                        <w:spacing w:after="0"/>
                        <w:jc w:val="center"/>
                      </w:pPr>
                      <w:r>
                        <w:t>(apague esse lembrete)</w:t>
                      </w:r>
                    </w:p>
                  </w:txbxContent>
                </v:textbox>
              </v:rect>
            </w:pict>
          </mc:Fallback>
        </mc:AlternateContent>
      </w:r>
    </w:p>
    <w:p w14:paraId="3BB12BCB" w14:textId="4004D7AF" w:rsidR="00F655DC" w:rsidRPr="00EB30B8" w:rsidRDefault="00F655DC" w:rsidP="00EE788A">
      <w:pPr>
        <w:spacing w:after="0" w:line="360" w:lineRule="auto"/>
        <w:jc w:val="center"/>
        <w:rPr>
          <w:rFonts w:ascii="Arial" w:hAnsi="Arial" w:cs="Arial"/>
          <w:b/>
          <w:sz w:val="24"/>
          <w:szCs w:val="24"/>
          <w:lang w:val="en-US"/>
        </w:rPr>
      </w:pPr>
      <w:r w:rsidRPr="00EB30B8">
        <w:rPr>
          <w:rFonts w:ascii="Arial" w:hAnsi="Arial" w:cs="Arial"/>
          <w:b/>
          <w:sz w:val="24"/>
          <w:szCs w:val="24"/>
          <w:lang w:val="en-US"/>
        </w:rPr>
        <w:t>REFERÊNCIAS</w:t>
      </w:r>
    </w:p>
    <w:p w14:paraId="323AA353" w14:textId="79FE92ED" w:rsidR="00E83C97" w:rsidRPr="00EB30B8" w:rsidRDefault="00E83C97" w:rsidP="00C862E8">
      <w:pPr>
        <w:spacing w:after="0" w:line="240" w:lineRule="auto"/>
        <w:rPr>
          <w:rStyle w:val="fontstyle01"/>
          <w:rFonts w:ascii="Arial" w:hAnsi="Arial" w:cs="Arial"/>
        </w:rPr>
      </w:pPr>
      <w:r w:rsidRPr="00EB30B8">
        <w:rPr>
          <w:rStyle w:val="fontstyle01"/>
          <w:rFonts w:ascii="Arial" w:hAnsi="Arial" w:cs="Arial"/>
        </w:rPr>
        <w:t>GIL, A</w:t>
      </w:r>
      <w:r w:rsidR="00EE788A">
        <w:rPr>
          <w:rStyle w:val="fontstyle01"/>
          <w:rFonts w:ascii="Arial" w:hAnsi="Arial" w:cs="Arial"/>
        </w:rPr>
        <w:t>. C</w:t>
      </w:r>
      <w:r w:rsidRPr="00EB30B8">
        <w:rPr>
          <w:rStyle w:val="fontstyle01"/>
          <w:rFonts w:ascii="Arial" w:hAnsi="Arial" w:cs="Arial"/>
        </w:rPr>
        <w:t xml:space="preserve">. </w:t>
      </w:r>
      <w:r w:rsidRPr="00EB30B8">
        <w:rPr>
          <w:rStyle w:val="fontstyle01"/>
          <w:rFonts w:ascii="Arial" w:hAnsi="Arial" w:cs="Arial"/>
          <w:b/>
          <w:bCs/>
        </w:rPr>
        <w:t>Como elaborar projetos de pesquisa</w:t>
      </w:r>
      <w:r w:rsidRPr="00EB30B8">
        <w:rPr>
          <w:rStyle w:val="fontstyle01"/>
          <w:rFonts w:ascii="Arial" w:hAnsi="Arial" w:cs="Arial"/>
        </w:rPr>
        <w:t>. São Paulo: Atlas, 2002.</w:t>
      </w:r>
    </w:p>
    <w:p w14:paraId="03386C95" w14:textId="77777777" w:rsidR="00C862E8" w:rsidRDefault="00C862E8" w:rsidP="00C862E8">
      <w:pPr>
        <w:spacing w:after="0" w:line="240" w:lineRule="auto"/>
        <w:rPr>
          <w:rStyle w:val="fontstyle01"/>
          <w:rFonts w:ascii="Arial" w:hAnsi="Arial" w:cs="Arial"/>
        </w:rPr>
      </w:pPr>
    </w:p>
    <w:p w14:paraId="0A68AFA8" w14:textId="6CAB6616" w:rsidR="00E83C97" w:rsidRPr="00C862E8" w:rsidRDefault="00E83C97" w:rsidP="00C862E8">
      <w:pPr>
        <w:spacing w:after="0" w:line="240" w:lineRule="auto"/>
        <w:rPr>
          <w:rStyle w:val="fontstyle01"/>
          <w:rFonts w:ascii="Arial" w:hAnsi="Arial" w:cs="Arial"/>
          <w:b/>
          <w:bCs/>
        </w:rPr>
      </w:pPr>
      <w:r w:rsidRPr="00EB30B8">
        <w:rPr>
          <w:rStyle w:val="fontstyle01"/>
          <w:rFonts w:ascii="Arial" w:hAnsi="Arial" w:cs="Arial"/>
        </w:rPr>
        <w:t xml:space="preserve">MARCONI, Marina de Andrade; LAKATOS, Eva Maria. </w:t>
      </w:r>
      <w:r w:rsidRPr="00EB30B8">
        <w:rPr>
          <w:rStyle w:val="fontstyle01"/>
          <w:rFonts w:ascii="Arial" w:hAnsi="Arial" w:cs="Arial"/>
          <w:b/>
          <w:bCs/>
        </w:rPr>
        <w:t xml:space="preserve">Fundamentos de </w:t>
      </w:r>
      <w:r w:rsidR="00C862E8">
        <w:rPr>
          <w:rStyle w:val="fontstyle01"/>
          <w:rFonts w:ascii="Arial" w:hAnsi="Arial" w:cs="Arial"/>
          <w:b/>
          <w:bCs/>
        </w:rPr>
        <w:t xml:space="preserve"> </w:t>
      </w:r>
      <w:r w:rsidRPr="00EB30B8">
        <w:rPr>
          <w:rStyle w:val="fontstyle01"/>
          <w:rFonts w:ascii="Arial" w:hAnsi="Arial" w:cs="Arial"/>
          <w:b/>
          <w:bCs/>
        </w:rPr>
        <w:t>metodologia científica</w:t>
      </w:r>
      <w:r w:rsidRPr="00EB30B8">
        <w:rPr>
          <w:rStyle w:val="fontstyle01"/>
          <w:rFonts w:ascii="Arial" w:hAnsi="Arial" w:cs="Arial"/>
        </w:rPr>
        <w:t>.5 ed. São Paulo: Atlas, 2003.</w:t>
      </w:r>
    </w:p>
    <w:p w14:paraId="12927419" w14:textId="77777777" w:rsidR="00C862E8" w:rsidRDefault="00C862E8" w:rsidP="00C862E8">
      <w:pPr>
        <w:spacing w:after="0" w:line="240" w:lineRule="auto"/>
        <w:rPr>
          <w:rStyle w:val="fontstyle01"/>
          <w:rFonts w:ascii="Arial" w:hAnsi="Arial" w:cs="Arial"/>
        </w:rPr>
      </w:pPr>
    </w:p>
    <w:p w14:paraId="6AD44021" w14:textId="78027D6B" w:rsidR="00C862E8" w:rsidRDefault="00C862E8" w:rsidP="00C862E8">
      <w:pPr>
        <w:spacing w:after="0" w:line="240" w:lineRule="auto"/>
        <w:rPr>
          <w:rStyle w:val="fontstyle01"/>
          <w:rFonts w:ascii="Arial" w:hAnsi="Arial" w:cs="Arial"/>
        </w:rPr>
      </w:pPr>
      <w:r w:rsidRPr="00C862E8">
        <w:rPr>
          <w:rStyle w:val="fontstyle01"/>
          <w:rFonts w:ascii="Arial" w:hAnsi="Arial" w:cs="Arial"/>
        </w:rPr>
        <w:t xml:space="preserve">FEITOSA, Francisco Renato Fernandes; DE SOUSA, Eliane Pinheiro. Índice de sustentabilidade ambiental das empresas de calçados de Juazeiro do Norte, CE. </w:t>
      </w:r>
      <w:r w:rsidRPr="00C862E8">
        <w:rPr>
          <w:rStyle w:val="fontstyle01"/>
          <w:rFonts w:ascii="Arial" w:hAnsi="Arial" w:cs="Arial"/>
          <w:b/>
          <w:bCs/>
        </w:rPr>
        <w:t>Revista Ciências Administrativas</w:t>
      </w:r>
      <w:r w:rsidRPr="00C862E8">
        <w:rPr>
          <w:rStyle w:val="fontstyle01"/>
          <w:rFonts w:ascii="Arial" w:hAnsi="Arial" w:cs="Arial"/>
        </w:rPr>
        <w:t>, v. 19, n. 1, p. 265-306, 2013.</w:t>
      </w:r>
      <w:r>
        <w:rPr>
          <w:rStyle w:val="fontstyle01"/>
          <w:rFonts w:ascii="Arial" w:hAnsi="Arial" w:cs="Arial"/>
        </w:rPr>
        <w:t xml:space="preserve"> Disponível em: </w:t>
      </w:r>
      <w:r w:rsidRPr="00C862E8">
        <w:rPr>
          <w:rStyle w:val="fontstyle01"/>
          <w:rFonts w:ascii="Arial" w:hAnsi="Arial" w:cs="Arial"/>
        </w:rPr>
        <w:t>https://www.redalyc.org/pdf/4756/475647548012.pdf</w:t>
      </w:r>
      <w:r>
        <w:rPr>
          <w:rStyle w:val="fontstyle01"/>
          <w:rFonts w:ascii="Arial" w:hAnsi="Arial" w:cs="Arial"/>
        </w:rPr>
        <w:t>. Acesso em: 02 jul. 2019.</w:t>
      </w:r>
    </w:p>
    <w:p w14:paraId="7E592965" w14:textId="3D960965" w:rsidR="00C862E8" w:rsidRDefault="00C862E8" w:rsidP="00C862E8">
      <w:pPr>
        <w:spacing w:after="0" w:line="240" w:lineRule="auto"/>
        <w:rPr>
          <w:rStyle w:val="fontstyle01"/>
          <w:rFonts w:ascii="Arial" w:hAnsi="Arial" w:cs="Arial"/>
        </w:rPr>
      </w:pPr>
      <w:bookmarkStart w:id="0" w:name="_GoBack"/>
      <w:bookmarkEnd w:id="0"/>
    </w:p>
    <w:p w14:paraId="3FF32B5A" w14:textId="77777777" w:rsidR="00C862E8" w:rsidRPr="00EB30B8" w:rsidRDefault="00C862E8" w:rsidP="00C862E8">
      <w:pPr>
        <w:spacing w:after="0" w:line="240" w:lineRule="auto"/>
        <w:rPr>
          <w:rStyle w:val="fontstyle01"/>
          <w:rFonts w:ascii="Arial" w:hAnsi="Arial" w:cs="Arial"/>
        </w:rPr>
      </w:pPr>
    </w:p>
    <w:p w14:paraId="16E9D407" w14:textId="6D2781E4" w:rsidR="00F655DC" w:rsidRPr="00EB30B8" w:rsidRDefault="00F655DC" w:rsidP="00493359">
      <w:pPr>
        <w:spacing w:after="0" w:line="360" w:lineRule="auto"/>
        <w:ind w:firstLine="851"/>
        <w:jc w:val="both"/>
        <w:rPr>
          <w:rFonts w:ascii="Arial" w:hAnsi="Arial" w:cs="Arial"/>
          <w:sz w:val="24"/>
          <w:szCs w:val="24"/>
          <w:lang w:val="en-US"/>
        </w:rPr>
      </w:pPr>
    </w:p>
    <w:p w14:paraId="1FAEFB12" w14:textId="77777777" w:rsidR="00E83C97" w:rsidRPr="00EB30B8" w:rsidRDefault="00E83C97" w:rsidP="00493359">
      <w:pPr>
        <w:spacing w:after="0" w:line="360" w:lineRule="auto"/>
        <w:ind w:firstLine="851"/>
        <w:jc w:val="both"/>
        <w:rPr>
          <w:rFonts w:ascii="Arial" w:hAnsi="Arial" w:cs="Arial"/>
          <w:sz w:val="24"/>
          <w:szCs w:val="24"/>
          <w:lang w:val="en-US"/>
        </w:rPr>
      </w:pPr>
    </w:p>
    <w:sectPr w:rsidR="00E83C97" w:rsidRPr="00EB30B8" w:rsidSect="0062445E">
      <w:headerReference w:type="default" r:id="rId8"/>
      <w:footnotePr>
        <w:numRestart w:val="eachSect"/>
      </w:footnotePr>
      <w:pgSz w:w="11906" w:h="16838"/>
      <w:pgMar w:top="1701" w:right="1134" w:bottom="1134" w:left="1701" w:header="170" w:footer="113"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F33FE04" w14:textId="77777777" w:rsidR="007F04EB" w:rsidRDefault="007F04EB" w:rsidP="00881289">
      <w:pPr>
        <w:spacing w:after="0" w:line="240" w:lineRule="auto"/>
      </w:pPr>
      <w:r>
        <w:separator/>
      </w:r>
    </w:p>
  </w:endnote>
  <w:endnote w:type="continuationSeparator" w:id="0">
    <w:p w14:paraId="160B79E4" w14:textId="77777777" w:rsidR="007F04EB" w:rsidRDefault="007F04EB" w:rsidP="0088128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Univers">
    <w:charset w:val="00"/>
    <w:family w:val="swiss"/>
    <w:pitch w:val="variable"/>
    <w:sig w:usb0="80000287" w:usb1="00000000" w:usb2="00000000" w:usb3="00000000" w:csb0="0000000F" w:csb1="00000000"/>
  </w:font>
  <w:font w:name="TimesNewRomanPSMT">
    <w:altName w:val="Times New Roman"/>
    <w:panose1 w:val="00000000000000000000"/>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63E7D60" w14:textId="77777777" w:rsidR="007F04EB" w:rsidRDefault="007F04EB" w:rsidP="00881289">
      <w:pPr>
        <w:spacing w:after="0" w:line="240" w:lineRule="auto"/>
      </w:pPr>
      <w:r>
        <w:separator/>
      </w:r>
    </w:p>
  </w:footnote>
  <w:footnote w:type="continuationSeparator" w:id="0">
    <w:p w14:paraId="1EBAE7B6" w14:textId="77777777" w:rsidR="007F04EB" w:rsidRDefault="007F04EB" w:rsidP="0088128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512452237"/>
      <w:docPartObj>
        <w:docPartGallery w:val="Page Numbers (Top of Page)"/>
        <w:docPartUnique/>
      </w:docPartObj>
    </w:sdtPr>
    <w:sdtEndPr>
      <w:rPr>
        <w:b/>
        <w:bCs/>
      </w:rPr>
    </w:sdtEndPr>
    <w:sdtContent>
      <w:p w14:paraId="4BBE8A77" w14:textId="77777777" w:rsidR="00E83C97" w:rsidRDefault="00E83C97" w:rsidP="000D4767">
        <w:pPr>
          <w:pStyle w:val="Cabealho"/>
          <w:jc w:val="right"/>
        </w:pPr>
      </w:p>
      <w:p w14:paraId="50C144AB" w14:textId="731D7280" w:rsidR="00DA0F0D" w:rsidRPr="00240432" w:rsidRDefault="00DA0F0D" w:rsidP="000D4767">
        <w:pPr>
          <w:pStyle w:val="Cabealho"/>
          <w:jc w:val="right"/>
          <w:rPr>
            <w:b/>
            <w:bCs/>
          </w:rPr>
        </w:pPr>
        <w:r w:rsidRPr="00240432">
          <w:rPr>
            <w:b/>
            <w:bCs/>
          </w:rPr>
          <w:fldChar w:fldCharType="begin"/>
        </w:r>
        <w:r w:rsidRPr="00240432">
          <w:rPr>
            <w:b/>
            <w:bCs/>
          </w:rPr>
          <w:instrText>PAGE   \* MERGEFORMAT</w:instrText>
        </w:r>
        <w:r w:rsidRPr="00240432">
          <w:rPr>
            <w:b/>
            <w:bCs/>
          </w:rPr>
          <w:fldChar w:fldCharType="separate"/>
        </w:r>
        <w:r w:rsidRPr="00240432">
          <w:rPr>
            <w:b/>
            <w:bCs/>
            <w:lang w:val="pt-BR"/>
          </w:rPr>
          <w:t>2</w:t>
        </w:r>
        <w:r w:rsidRPr="00240432">
          <w:rPr>
            <w:b/>
            <w:bCs/>
          </w:rPr>
          <w:fldChar w:fldCharType="end"/>
        </w:r>
      </w:p>
    </w:sdtContent>
  </w:sdt>
  <w:p w14:paraId="03CE0D21" w14:textId="5214F305" w:rsidR="00DA0F0D" w:rsidRPr="00E94437" w:rsidRDefault="00DA0F0D" w:rsidP="005B7060">
    <w:pPr>
      <w:pStyle w:val="Cabealho"/>
      <w:tabs>
        <w:tab w:val="left" w:pos="2622"/>
        <w:tab w:val="center" w:pos="4535"/>
      </w:tabs>
      <w:jc w:val="center"/>
      <w:rPr>
        <w:rFonts w:ascii="Arial" w:hAnsi="Arial" w:cs="Arial"/>
        <w:sz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000001"/>
    <w:multiLevelType w:val="multilevel"/>
    <w:tmpl w:val="00000001"/>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 w15:restartNumberingAfterBreak="0">
    <w:nsid w:val="00000002"/>
    <w:multiLevelType w:val="singleLevel"/>
    <w:tmpl w:val="00000002"/>
    <w:name w:val="WW8Num6"/>
    <w:lvl w:ilvl="0">
      <w:start w:val="1"/>
      <w:numFmt w:val="decimal"/>
      <w:lvlText w:val="%1)"/>
      <w:lvlJc w:val="left"/>
      <w:pPr>
        <w:tabs>
          <w:tab w:val="num" w:pos="0"/>
        </w:tabs>
        <w:ind w:left="927" w:hanging="360"/>
      </w:pPr>
    </w:lvl>
  </w:abstractNum>
  <w:abstractNum w:abstractNumId="2" w15:restartNumberingAfterBreak="0">
    <w:nsid w:val="00000003"/>
    <w:multiLevelType w:val="singleLevel"/>
    <w:tmpl w:val="00000003"/>
    <w:name w:val="WW8Num11"/>
    <w:lvl w:ilvl="0">
      <w:start w:val="5"/>
      <w:numFmt w:val="bullet"/>
      <w:lvlText w:val=""/>
      <w:lvlJc w:val="left"/>
      <w:pPr>
        <w:tabs>
          <w:tab w:val="num" w:pos="0"/>
        </w:tabs>
        <w:ind w:left="927" w:hanging="360"/>
      </w:pPr>
      <w:rPr>
        <w:rFonts w:ascii="Symbol" w:hAnsi="Symbol" w:cs="Arial"/>
      </w:rPr>
    </w:lvl>
  </w:abstractNum>
  <w:abstractNum w:abstractNumId="3" w15:restartNumberingAfterBreak="0">
    <w:nsid w:val="01DA2B32"/>
    <w:multiLevelType w:val="hybridMultilevel"/>
    <w:tmpl w:val="B3403AB4"/>
    <w:lvl w:ilvl="0" w:tplc="04160017">
      <w:start w:val="1"/>
      <w:numFmt w:val="lowerLetter"/>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4" w15:restartNumberingAfterBreak="0">
    <w:nsid w:val="04BF3054"/>
    <w:multiLevelType w:val="hybridMultilevel"/>
    <w:tmpl w:val="AE78A5D0"/>
    <w:lvl w:ilvl="0" w:tplc="6DBC32EA">
      <w:start w:val="1"/>
      <w:numFmt w:val="lowerRoman"/>
      <w:lvlText w:val="%1."/>
      <w:lvlJc w:val="left"/>
      <w:pPr>
        <w:ind w:left="1428" w:hanging="720"/>
      </w:pPr>
      <w:rPr>
        <w:rFonts w:hint="default"/>
      </w:rPr>
    </w:lvl>
    <w:lvl w:ilvl="1" w:tplc="04160019" w:tentative="1">
      <w:start w:val="1"/>
      <w:numFmt w:val="lowerLetter"/>
      <w:lvlText w:val="%2."/>
      <w:lvlJc w:val="left"/>
      <w:pPr>
        <w:ind w:left="1788" w:hanging="360"/>
      </w:pPr>
    </w:lvl>
    <w:lvl w:ilvl="2" w:tplc="0416001B" w:tentative="1">
      <w:start w:val="1"/>
      <w:numFmt w:val="lowerRoman"/>
      <w:lvlText w:val="%3."/>
      <w:lvlJc w:val="right"/>
      <w:pPr>
        <w:ind w:left="2508" w:hanging="180"/>
      </w:pPr>
    </w:lvl>
    <w:lvl w:ilvl="3" w:tplc="0416000F" w:tentative="1">
      <w:start w:val="1"/>
      <w:numFmt w:val="decimal"/>
      <w:lvlText w:val="%4."/>
      <w:lvlJc w:val="left"/>
      <w:pPr>
        <w:ind w:left="3228" w:hanging="360"/>
      </w:pPr>
    </w:lvl>
    <w:lvl w:ilvl="4" w:tplc="04160019" w:tentative="1">
      <w:start w:val="1"/>
      <w:numFmt w:val="lowerLetter"/>
      <w:lvlText w:val="%5."/>
      <w:lvlJc w:val="left"/>
      <w:pPr>
        <w:ind w:left="3948" w:hanging="360"/>
      </w:pPr>
    </w:lvl>
    <w:lvl w:ilvl="5" w:tplc="0416001B" w:tentative="1">
      <w:start w:val="1"/>
      <w:numFmt w:val="lowerRoman"/>
      <w:lvlText w:val="%6."/>
      <w:lvlJc w:val="right"/>
      <w:pPr>
        <w:ind w:left="4668" w:hanging="180"/>
      </w:pPr>
    </w:lvl>
    <w:lvl w:ilvl="6" w:tplc="0416000F" w:tentative="1">
      <w:start w:val="1"/>
      <w:numFmt w:val="decimal"/>
      <w:lvlText w:val="%7."/>
      <w:lvlJc w:val="left"/>
      <w:pPr>
        <w:ind w:left="5388" w:hanging="360"/>
      </w:pPr>
    </w:lvl>
    <w:lvl w:ilvl="7" w:tplc="04160019" w:tentative="1">
      <w:start w:val="1"/>
      <w:numFmt w:val="lowerLetter"/>
      <w:lvlText w:val="%8."/>
      <w:lvlJc w:val="left"/>
      <w:pPr>
        <w:ind w:left="6108" w:hanging="360"/>
      </w:pPr>
    </w:lvl>
    <w:lvl w:ilvl="8" w:tplc="0416001B" w:tentative="1">
      <w:start w:val="1"/>
      <w:numFmt w:val="lowerRoman"/>
      <w:lvlText w:val="%9."/>
      <w:lvlJc w:val="right"/>
      <w:pPr>
        <w:ind w:left="6828" w:hanging="180"/>
      </w:pPr>
    </w:lvl>
  </w:abstractNum>
  <w:abstractNum w:abstractNumId="5" w15:restartNumberingAfterBreak="0">
    <w:nsid w:val="1222602E"/>
    <w:multiLevelType w:val="multilevel"/>
    <w:tmpl w:val="69A8F0C4"/>
    <w:lvl w:ilvl="0">
      <w:start w:val="1"/>
      <w:numFmt w:val="decimal"/>
      <w:lvlText w:val="%1."/>
      <w:lvlJc w:val="left"/>
      <w:pPr>
        <w:ind w:left="36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2160" w:hanging="1080"/>
      </w:pPr>
      <w:rPr>
        <w:rFonts w:hint="default"/>
      </w:rPr>
    </w:lvl>
    <w:lvl w:ilvl="4">
      <w:start w:val="1"/>
      <w:numFmt w:val="decimal"/>
      <w:isLgl/>
      <w:lvlText w:val="%1.%2.%3.%4.%5"/>
      <w:lvlJc w:val="left"/>
      <w:pPr>
        <w:ind w:left="2520" w:hanging="1080"/>
      </w:pPr>
      <w:rPr>
        <w:rFonts w:hint="default"/>
      </w:rPr>
    </w:lvl>
    <w:lvl w:ilvl="5">
      <w:start w:val="1"/>
      <w:numFmt w:val="decimal"/>
      <w:isLgl/>
      <w:lvlText w:val="%1.%2.%3.%4.%5.%6"/>
      <w:lvlJc w:val="left"/>
      <w:pPr>
        <w:ind w:left="3240" w:hanging="1440"/>
      </w:pPr>
      <w:rPr>
        <w:rFonts w:hint="default"/>
      </w:rPr>
    </w:lvl>
    <w:lvl w:ilvl="6">
      <w:start w:val="1"/>
      <w:numFmt w:val="decimal"/>
      <w:isLgl/>
      <w:lvlText w:val="%1.%2.%3.%4.%5.%6.%7"/>
      <w:lvlJc w:val="left"/>
      <w:pPr>
        <w:ind w:left="3600" w:hanging="1440"/>
      </w:pPr>
      <w:rPr>
        <w:rFonts w:hint="default"/>
      </w:rPr>
    </w:lvl>
    <w:lvl w:ilvl="7">
      <w:start w:val="1"/>
      <w:numFmt w:val="decimal"/>
      <w:isLgl/>
      <w:lvlText w:val="%1.%2.%3.%4.%5.%6.%7.%8"/>
      <w:lvlJc w:val="left"/>
      <w:pPr>
        <w:ind w:left="4320" w:hanging="1800"/>
      </w:pPr>
      <w:rPr>
        <w:rFonts w:hint="default"/>
      </w:rPr>
    </w:lvl>
    <w:lvl w:ilvl="8">
      <w:start w:val="1"/>
      <w:numFmt w:val="decimal"/>
      <w:isLgl/>
      <w:lvlText w:val="%1.%2.%3.%4.%5.%6.%7.%8.%9"/>
      <w:lvlJc w:val="left"/>
      <w:pPr>
        <w:ind w:left="4680" w:hanging="1800"/>
      </w:pPr>
      <w:rPr>
        <w:rFonts w:hint="default"/>
      </w:rPr>
    </w:lvl>
  </w:abstractNum>
  <w:abstractNum w:abstractNumId="6" w15:restartNumberingAfterBreak="0">
    <w:nsid w:val="14C3203A"/>
    <w:multiLevelType w:val="hybridMultilevel"/>
    <w:tmpl w:val="462C97E0"/>
    <w:lvl w:ilvl="0" w:tplc="187CAA1A">
      <w:start w:val="1"/>
      <w:numFmt w:val="decimal"/>
      <w:lvlText w:val="%1)"/>
      <w:lvlJc w:val="left"/>
      <w:pPr>
        <w:ind w:left="1080" w:hanging="360"/>
      </w:pPr>
      <w:rPr>
        <w:rFonts w:hint="default"/>
      </w:rPr>
    </w:lvl>
    <w:lvl w:ilvl="1" w:tplc="04160019" w:tentative="1">
      <w:start w:val="1"/>
      <w:numFmt w:val="lowerLetter"/>
      <w:lvlText w:val="%2."/>
      <w:lvlJc w:val="left"/>
      <w:pPr>
        <w:ind w:left="1800" w:hanging="360"/>
      </w:pPr>
    </w:lvl>
    <w:lvl w:ilvl="2" w:tplc="0416001B" w:tentative="1">
      <w:start w:val="1"/>
      <w:numFmt w:val="lowerRoman"/>
      <w:lvlText w:val="%3."/>
      <w:lvlJc w:val="right"/>
      <w:pPr>
        <w:ind w:left="2520" w:hanging="180"/>
      </w:pPr>
    </w:lvl>
    <w:lvl w:ilvl="3" w:tplc="0416000F" w:tentative="1">
      <w:start w:val="1"/>
      <w:numFmt w:val="decimal"/>
      <w:lvlText w:val="%4."/>
      <w:lvlJc w:val="left"/>
      <w:pPr>
        <w:ind w:left="3240" w:hanging="360"/>
      </w:pPr>
    </w:lvl>
    <w:lvl w:ilvl="4" w:tplc="04160019" w:tentative="1">
      <w:start w:val="1"/>
      <w:numFmt w:val="lowerLetter"/>
      <w:lvlText w:val="%5."/>
      <w:lvlJc w:val="left"/>
      <w:pPr>
        <w:ind w:left="3960" w:hanging="360"/>
      </w:pPr>
    </w:lvl>
    <w:lvl w:ilvl="5" w:tplc="0416001B" w:tentative="1">
      <w:start w:val="1"/>
      <w:numFmt w:val="lowerRoman"/>
      <w:lvlText w:val="%6."/>
      <w:lvlJc w:val="right"/>
      <w:pPr>
        <w:ind w:left="4680" w:hanging="180"/>
      </w:pPr>
    </w:lvl>
    <w:lvl w:ilvl="6" w:tplc="0416000F" w:tentative="1">
      <w:start w:val="1"/>
      <w:numFmt w:val="decimal"/>
      <w:lvlText w:val="%7."/>
      <w:lvlJc w:val="left"/>
      <w:pPr>
        <w:ind w:left="5400" w:hanging="360"/>
      </w:pPr>
    </w:lvl>
    <w:lvl w:ilvl="7" w:tplc="04160019" w:tentative="1">
      <w:start w:val="1"/>
      <w:numFmt w:val="lowerLetter"/>
      <w:lvlText w:val="%8."/>
      <w:lvlJc w:val="left"/>
      <w:pPr>
        <w:ind w:left="6120" w:hanging="360"/>
      </w:pPr>
    </w:lvl>
    <w:lvl w:ilvl="8" w:tplc="0416001B" w:tentative="1">
      <w:start w:val="1"/>
      <w:numFmt w:val="lowerRoman"/>
      <w:lvlText w:val="%9."/>
      <w:lvlJc w:val="right"/>
      <w:pPr>
        <w:ind w:left="6840" w:hanging="180"/>
      </w:pPr>
    </w:lvl>
  </w:abstractNum>
  <w:abstractNum w:abstractNumId="7" w15:restartNumberingAfterBreak="0">
    <w:nsid w:val="18A94020"/>
    <w:multiLevelType w:val="hybridMultilevel"/>
    <w:tmpl w:val="602AB112"/>
    <w:lvl w:ilvl="0" w:tplc="8E307170">
      <w:start w:val="2"/>
      <w:numFmt w:val="lowerLetter"/>
      <w:lvlText w:val="%1)"/>
      <w:lvlJc w:val="left"/>
      <w:pPr>
        <w:ind w:left="1494" w:hanging="360"/>
      </w:pPr>
      <w:rPr>
        <w:rFonts w:hint="default"/>
      </w:rPr>
    </w:lvl>
    <w:lvl w:ilvl="1" w:tplc="04160019" w:tentative="1">
      <w:start w:val="1"/>
      <w:numFmt w:val="lowerLetter"/>
      <w:lvlText w:val="%2."/>
      <w:lvlJc w:val="left"/>
      <w:pPr>
        <w:ind w:left="2214" w:hanging="360"/>
      </w:pPr>
    </w:lvl>
    <w:lvl w:ilvl="2" w:tplc="0416001B" w:tentative="1">
      <w:start w:val="1"/>
      <w:numFmt w:val="lowerRoman"/>
      <w:lvlText w:val="%3."/>
      <w:lvlJc w:val="right"/>
      <w:pPr>
        <w:ind w:left="2934" w:hanging="180"/>
      </w:pPr>
    </w:lvl>
    <w:lvl w:ilvl="3" w:tplc="0416000F" w:tentative="1">
      <w:start w:val="1"/>
      <w:numFmt w:val="decimal"/>
      <w:lvlText w:val="%4."/>
      <w:lvlJc w:val="left"/>
      <w:pPr>
        <w:ind w:left="3654" w:hanging="360"/>
      </w:pPr>
    </w:lvl>
    <w:lvl w:ilvl="4" w:tplc="04160019" w:tentative="1">
      <w:start w:val="1"/>
      <w:numFmt w:val="lowerLetter"/>
      <w:lvlText w:val="%5."/>
      <w:lvlJc w:val="left"/>
      <w:pPr>
        <w:ind w:left="4374" w:hanging="360"/>
      </w:pPr>
    </w:lvl>
    <w:lvl w:ilvl="5" w:tplc="0416001B" w:tentative="1">
      <w:start w:val="1"/>
      <w:numFmt w:val="lowerRoman"/>
      <w:lvlText w:val="%6."/>
      <w:lvlJc w:val="right"/>
      <w:pPr>
        <w:ind w:left="5094" w:hanging="180"/>
      </w:pPr>
    </w:lvl>
    <w:lvl w:ilvl="6" w:tplc="0416000F" w:tentative="1">
      <w:start w:val="1"/>
      <w:numFmt w:val="decimal"/>
      <w:lvlText w:val="%7."/>
      <w:lvlJc w:val="left"/>
      <w:pPr>
        <w:ind w:left="5814" w:hanging="360"/>
      </w:pPr>
    </w:lvl>
    <w:lvl w:ilvl="7" w:tplc="04160019" w:tentative="1">
      <w:start w:val="1"/>
      <w:numFmt w:val="lowerLetter"/>
      <w:lvlText w:val="%8."/>
      <w:lvlJc w:val="left"/>
      <w:pPr>
        <w:ind w:left="6534" w:hanging="360"/>
      </w:pPr>
    </w:lvl>
    <w:lvl w:ilvl="8" w:tplc="0416001B" w:tentative="1">
      <w:start w:val="1"/>
      <w:numFmt w:val="lowerRoman"/>
      <w:lvlText w:val="%9."/>
      <w:lvlJc w:val="right"/>
      <w:pPr>
        <w:ind w:left="7254" w:hanging="180"/>
      </w:pPr>
    </w:lvl>
  </w:abstractNum>
  <w:abstractNum w:abstractNumId="8" w15:restartNumberingAfterBreak="0">
    <w:nsid w:val="227D5DD5"/>
    <w:multiLevelType w:val="hybridMultilevel"/>
    <w:tmpl w:val="218E87C8"/>
    <w:lvl w:ilvl="0" w:tplc="3F1A2E22">
      <w:start w:val="3"/>
      <w:numFmt w:val="lowerRoman"/>
      <w:lvlText w:val="%1."/>
      <w:lvlJc w:val="left"/>
      <w:pPr>
        <w:ind w:left="1428" w:hanging="720"/>
      </w:pPr>
      <w:rPr>
        <w:rFonts w:hint="default"/>
      </w:rPr>
    </w:lvl>
    <w:lvl w:ilvl="1" w:tplc="04160019" w:tentative="1">
      <w:start w:val="1"/>
      <w:numFmt w:val="lowerLetter"/>
      <w:lvlText w:val="%2."/>
      <w:lvlJc w:val="left"/>
      <w:pPr>
        <w:ind w:left="1788" w:hanging="360"/>
      </w:pPr>
    </w:lvl>
    <w:lvl w:ilvl="2" w:tplc="0416001B" w:tentative="1">
      <w:start w:val="1"/>
      <w:numFmt w:val="lowerRoman"/>
      <w:lvlText w:val="%3."/>
      <w:lvlJc w:val="right"/>
      <w:pPr>
        <w:ind w:left="2508" w:hanging="180"/>
      </w:pPr>
    </w:lvl>
    <w:lvl w:ilvl="3" w:tplc="0416000F" w:tentative="1">
      <w:start w:val="1"/>
      <w:numFmt w:val="decimal"/>
      <w:lvlText w:val="%4."/>
      <w:lvlJc w:val="left"/>
      <w:pPr>
        <w:ind w:left="3228" w:hanging="360"/>
      </w:pPr>
    </w:lvl>
    <w:lvl w:ilvl="4" w:tplc="04160019" w:tentative="1">
      <w:start w:val="1"/>
      <w:numFmt w:val="lowerLetter"/>
      <w:lvlText w:val="%5."/>
      <w:lvlJc w:val="left"/>
      <w:pPr>
        <w:ind w:left="3948" w:hanging="360"/>
      </w:pPr>
    </w:lvl>
    <w:lvl w:ilvl="5" w:tplc="0416001B" w:tentative="1">
      <w:start w:val="1"/>
      <w:numFmt w:val="lowerRoman"/>
      <w:lvlText w:val="%6."/>
      <w:lvlJc w:val="right"/>
      <w:pPr>
        <w:ind w:left="4668" w:hanging="180"/>
      </w:pPr>
    </w:lvl>
    <w:lvl w:ilvl="6" w:tplc="0416000F" w:tentative="1">
      <w:start w:val="1"/>
      <w:numFmt w:val="decimal"/>
      <w:lvlText w:val="%7."/>
      <w:lvlJc w:val="left"/>
      <w:pPr>
        <w:ind w:left="5388" w:hanging="360"/>
      </w:pPr>
    </w:lvl>
    <w:lvl w:ilvl="7" w:tplc="04160019" w:tentative="1">
      <w:start w:val="1"/>
      <w:numFmt w:val="lowerLetter"/>
      <w:lvlText w:val="%8."/>
      <w:lvlJc w:val="left"/>
      <w:pPr>
        <w:ind w:left="6108" w:hanging="360"/>
      </w:pPr>
    </w:lvl>
    <w:lvl w:ilvl="8" w:tplc="0416001B" w:tentative="1">
      <w:start w:val="1"/>
      <w:numFmt w:val="lowerRoman"/>
      <w:lvlText w:val="%9."/>
      <w:lvlJc w:val="right"/>
      <w:pPr>
        <w:ind w:left="6828" w:hanging="180"/>
      </w:pPr>
    </w:lvl>
  </w:abstractNum>
  <w:abstractNum w:abstractNumId="9" w15:restartNumberingAfterBreak="0">
    <w:nsid w:val="23954593"/>
    <w:multiLevelType w:val="hybridMultilevel"/>
    <w:tmpl w:val="12665AD4"/>
    <w:lvl w:ilvl="0" w:tplc="04160017">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0" w15:restartNumberingAfterBreak="0">
    <w:nsid w:val="34987079"/>
    <w:multiLevelType w:val="multilevel"/>
    <w:tmpl w:val="3E6E510A"/>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1" w15:restartNumberingAfterBreak="0">
    <w:nsid w:val="380853E8"/>
    <w:multiLevelType w:val="hybridMultilevel"/>
    <w:tmpl w:val="865296D8"/>
    <w:lvl w:ilvl="0" w:tplc="04160001">
      <w:start w:val="1"/>
      <w:numFmt w:val="bullet"/>
      <w:lvlText w:val=""/>
      <w:lvlJc w:val="left"/>
      <w:pPr>
        <w:ind w:left="360" w:hanging="360"/>
      </w:pPr>
      <w:rPr>
        <w:rFonts w:ascii="Symbol" w:hAnsi="Symbol" w:hint="default"/>
      </w:rPr>
    </w:lvl>
    <w:lvl w:ilvl="1" w:tplc="04160003" w:tentative="1">
      <w:start w:val="1"/>
      <w:numFmt w:val="bullet"/>
      <w:lvlText w:val="o"/>
      <w:lvlJc w:val="left"/>
      <w:pPr>
        <w:ind w:left="1080" w:hanging="360"/>
      </w:pPr>
      <w:rPr>
        <w:rFonts w:ascii="Courier New" w:hAnsi="Courier New" w:cs="Courier New" w:hint="default"/>
      </w:rPr>
    </w:lvl>
    <w:lvl w:ilvl="2" w:tplc="04160005" w:tentative="1">
      <w:start w:val="1"/>
      <w:numFmt w:val="bullet"/>
      <w:lvlText w:val=""/>
      <w:lvlJc w:val="left"/>
      <w:pPr>
        <w:ind w:left="1800" w:hanging="360"/>
      </w:pPr>
      <w:rPr>
        <w:rFonts w:ascii="Wingdings" w:hAnsi="Wingdings" w:cs="Wingdings" w:hint="default"/>
      </w:rPr>
    </w:lvl>
    <w:lvl w:ilvl="3" w:tplc="04160001" w:tentative="1">
      <w:start w:val="1"/>
      <w:numFmt w:val="bullet"/>
      <w:lvlText w:val=""/>
      <w:lvlJc w:val="left"/>
      <w:pPr>
        <w:ind w:left="2520" w:hanging="360"/>
      </w:pPr>
      <w:rPr>
        <w:rFonts w:ascii="Symbol" w:hAnsi="Symbol" w:cs="Symbol" w:hint="default"/>
      </w:rPr>
    </w:lvl>
    <w:lvl w:ilvl="4" w:tplc="04160003" w:tentative="1">
      <w:start w:val="1"/>
      <w:numFmt w:val="bullet"/>
      <w:lvlText w:val="o"/>
      <w:lvlJc w:val="left"/>
      <w:pPr>
        <w:ind w:left="3240" w:hanging="360"/>
      </w:pPr>
      <w:rPr>
        <w:rFonts w:ascii="Courier New" w:hAnsi="Courier New" w:cs="Courier New" w:hint="default"/>
      </w:rPr>
    </w:lvl>
    <w:lvl w:ilvl="5" w:tplc="04160005" w:tentative="1">
      <w:start w:val="1"/>
      <w:numFmt w:val="bullet"/>
      <w:lvlText w:val=""/>
      <w:lvlJc w:val="left"/>
      <w:pPr>
        <w:ind w:left="3960" w:hanging="360"/>
      </w:pPr>
      <w:rPr>
        <w:rFonts w:ascii="Wingdings" w:hAnsi="Wingdings" w:cs="Wingdings" w:hint="default"/>
      </w:rPr>
    </w:lvl>
    <w:lvl w:ilvl="6" w:tplc="04160001" w:tentative="1">
      <w:start w:val="1"/>
      <w:numFmt w:val="bullet"/>
      <w:lvlText w:val=""/>
      <w:lvlJc w:val="left"/>
      <w:pPr>
        <w:ind w:left="4680" w:hanging="360"/>
      </w:pPr>
      <w:rPr>
        <w:rFonts w:ascii="Symbol" w:hAnsi="Symbol" w:cs="Symbol" w:hint="default"/>
      </w:rPr>
    </w:lvl>
    <w:lvl w:ilvl="7" w:tplc="04160003" w:tentative="1">
      <w:start w:val="1"/>
      <w:numFmt w:val="bullet"/>
      <w:lvlText w:val="o"/>
      <w:lvlJc w:val="left"/>
      <w:pPr>
        <w:ind w:left="5400" w:hanging="360"/>
      </w:pPr>
      <w:rPr>
        <w:rFonts w:ascii="Courier New" w:hAnsi="Courier New" w:cs="Courier New" w:hint="default"/>
      </w:rPr>
    </w:lvl>
    <w:lvl w:ilvl="8" w:tplc="04160005" w:tentative="1">
      <w:start w:val="1"/>
      <w:numFmt w:val="bullet"/>
      <w:lvlText w:val=""/>
      <w:lvlJc w:val="left"/>
      <w:pPr>
        <w:ind w:left="6120" w:hanging="360"/>
      </w:pPr>
      <w:rPr>
        <w:rFonts w:ascii="Wingdings" w:hAnsi="Wingdings" w:cs="Wingdings" w:hint="default"/>
      </w:rPr>
    </w:lvl>
  </w:abstractNum>
  <w:abstractNum w:abstractNumId="12" w15:restartNumberingAfterBreak="0">
    <w:nsid w:val="3BA9073D"/>
    <w:multiLevelType w:val="multilevel"/>
    <w:tmpl w:val="A61AA63E"/>
    <w:lvl w:ilvl="0">
      <w:start w:val="2"/>
      <w:numFmt w:val="decimal"/>
      <w:lvlText w:val="%1"/>
      <w:lvlJc w:val="left"/>
      <w:pPr>
        <w:ind w:left="360" w:hanging="360"/>
      </w:pPr>
      <w:rPr>
        <w:rFonts w:hint="default"/>
        <w:b/>
      </w:rPr>
    </w:lvl>
    <w:lvl w:ilvl="1">
      <w:start w:val="1"/>
      <w:numFmt w:val="decimal"/>
      <w:lvlText w:val="%1.%2"/>
      <w:lvlJc w:val="left"/>
      <w:pPr>
        <w:ind w:left="360" w:hanging="36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13" w15:restartNumberingAfterBreak="0">
    <w:nsid w:val="41DB23A5"/>
    <w:multiLevelType w:val="multilevel"/>
    <w:tmpl w:val="60DC44DA"/>
    <w:lvl w:ilvl="0">
      <w:start w:val="1"/>
      <w:numFmt w:val="decimal"/>
      <w:lvlText w:val="%1"/>
      <w:lvlJc w:val="left"/>
      <w:pPr>
        <w:ind w:left="480" w:hanging="480"/>
      </w:pPr>
      <w:rPr>
        <w:rFonts w:hint="default"/>
      </w:rPr>
    </w:lvl>
    <w:lvl w:ilvl="1">
      <w:start w:val="4"/>
      <w:numFmt w:val="decimal"/>
      <w:lvlText w:val="%1.%2"/>
      <w:lvlJc w:val="left"/>
      <w:pPr>
        <w:ind w:left="480" w:hanging="480"/>
      </w:pPr>
      <w:rPr>
        <w:rFonts w:hint="default"/>
      </w:rPr>
    </w:lvl>
    <w:lvl w:ilvl="2">
      <w:start w:val="3"/>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4" w15:restartNumberingAfterBreak="0">
    <w:nsid w:val="4789128E"/>
    <w:multiLevelType w:val="multilevel"/>
    <w:tmpl w:val="EC1A5860"/>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5" w15:restartNumberingAfterBreak="0">
    <w:nsid w:val="50F03D16"/>
    <w:multiLevelType w:val="multilevel"/>
    <w:tmpl w:val="5756E2B0"/>
    <w:lvl w:ilvl="0">
      <w:start w:val="1"/>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6" w15:restartNumberingAfterBreak="0">
    <w:nsid w:val="52654479"/>
    <w:multiLevelType w:val="multilevel"/>
    <w:tmpl w:val="14EC0B1E"/>
    <w:lvl w:ilvl="0">
      <w:start w:val="2"/>
      <w:numFmt w:val="decimal"/>
      <w:lvlText w:val="%1"/>
      <w:lvlJc w:val="left"/>
      <w:pPr>
        <w:ind w:left="480" w:hanging="480"/>
      </w:pPr>
      <w:rPr>
        <w:rFonts w:hint="default"/>
      </w:rPr>
    </w:lvl>
    <w:lvl w:ilvl="1">
      <w:start w:val="2"/>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7" w15:restartNumberingAfterBreak="0">
    <w:nsid w:val="5DF670F9"/>
    <w:multiLevelType w:val="hybridMultilevel"/>
    <w:tmpl w:val="BEF68C36"/>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8" w15:restartNumberingAfterBreak="0">
    <w:nsid w:val="67D11D1A"/>
    <w:multiLevelType w:val="multilevel"/>
    <w:tmpl w:val="43C2F9EA"/>
    <w:lvl w:ilvl="0">
      <w:start w:val="1"/>
      <w:numFmt w:val="decimal"/>
      <w:lvlText w:val="%1"/>
      <w:lvlJc w:val="left"/>
      <w:pPr>
        <w:ind w:left="480" w:hanging="480"/>
      </w:pPr>
      <w:rPr>
        <w:rFonts w:hint="default"/>
      </w:rPr>
    </w:lvl>
    <w:lvl w:ilvl="1">
      <w:start w:val="4"/>
      <w:numFmt w:val="decimal"/>
      <w:lvlText w:val="%1.%2"/>
      <w:lvlJc w:val="left"/>
      <w:pPr>
        <w:ind w:left="480" w:hanging="480"/>
      </w:pPr>
      <w:rPr>
        <w:rFonts w:hint="default"/>
      </w:rPr>
    </w:lvl>
    <w:lvl w:ilvl="2">
      <w:start w:val="3"/>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9" w15:restartNumberingAfterBreak="0">
    <w:nsid w:val="6F7C4193"/>
    <w:multiLevelType w:val="multilevel"/>
    <w:tmpl w:val="EEE2EC04"/>
    <w:lvl w:ilvl="0">
      <w:start w:val="1"/>
      <w:numFmt w:val="decimal"/>
      <w:lvlText w:val="%1"/>
      <w:lvlJc w:val="left"/>
      <w:pPr>
        <w:ind w:left="480" w:hanging="480"/>
      </w:pPr>
      <w:rPr>
        <w:rFonts w:hint="default"/>
      </w:rPr>
    </w:lvl>
    <w:lvl w:ilvl="1">
      <w:start w:val="4"/>
      <w:numFmt w:val="decimal"/>
      <w:lvlText w:val="%1.%2"/>
      <w:lvlJc w:val="left"/>
      <w:pPr>
        <w:ind w:left="480" w:hanging="480"/>
      </w:pPr>
      <w:rPr>
        <w:rFonts w:hint="default"/>
      </w:rPr>
    </w:lvl>
    <w:lvl w:ilvl="2">
      <w:start w:val="5"/>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0" w15:restartNumberingAfterBreak="0">
    <w:nsid w:val="75A340AE"/>
    <w:multiLevelType w:val="hybridMultilevel"/>
    <w:tmpl w:val="9020922C"/>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1" w15:restartNumberingAfterBreak="0">
    <w:nsid w:val="7E1658A7"/>
    <w:multiLevelType w:val="hybridMultilevel"/>
    <w:tmpl w:val="318E95DC"/>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num w:numId="1">
    <w:abstractNumId w:val="17"/>
  </w:num>
  <w:num w:numId="2">
    <w:abstractNumId w:val="4"/>
  </w:num>
  <w:num w:numId="3">
    <w:abstractNumId w:val="5"/>
  </w:num>
  <w:num w:numId="4">
    <w:abstractNumId w:val="6"/>
  </w:num>
  <w:num w:numId="5">
    <w:abstractNumId w:val="3"/>
  </w:num>
  <w:num w:numId="6">
    <w:abstractNumId w:val="12"/>
  </w:num>
  <w:num w:numId="7">
    <w:abstractNumId w:val="16"/>
  </w:num>
  <w:num w:numId="8">
    <w:abstractNumId w:val="20"/>
  </w:num>
  <w:num w:numId="9">
    <w:abstractNumId w:val="8"/>
  </w:num>
  <w:num w:numId="10">
    <w:abstractNumId w:val="11"/>
  </w:num>
  <w:num w:numId="11">
    <w:abstractNumId w:val="10"/>
  </w:num>
  <w:num w:numId="12">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14"/>
  </w:num>
  <w:num w:numId="17">
    <w:abstractNumId w:val="15"/>
  </w:num>
  <w:num w:numId="18">
    <w:abstractNumId w:val="13"/>
  </w:num>
  <w:num w:numId="19">
    <w:abstractNumId w:val="18"/>
  </w:num>
  <w:num w:numId="20">
    <w:abstractNumId w:val="19"/>
  </w:num>
  <w:num w:numId="21">
    <w:abstractNumId w:val="7"/>
  </w:num>
  <w:num w:numId="22">
    <w:abstractNumId w:val="0"/>
  </w:num>
  <w:num w:numId="23">
    <w:abstractNumId w:val="9"/>
  </w:num>
  <w:num w:numId="24">
    <w:abstractNumId w:val="21"/>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removePersonalInformation/>
  <w:removeDateAndTime/>
  <w:activeWritingStyle w:appName="MSWord" w:lang="pt-BR" w:vendorID="64" w:dllVersion="6" w:nlCheck="1" w:checkStyle="0"/>
  <w:activeWritingStyle w:appName="MSWord" w:lang="en-US" w:vendorID="64" w:dllVersion="6" w:nlCheck="1" w:checkStyle="1"/>
  <w:activeWritingStyle w:appName="MSWord" w:lang="pt-BR" w:vendorID="64" w:dllVersion="0" w:nlCheck="1" w:checkStyle="0"/>
  <w:activeWritingStyle w:appName="MSWord" w:lang="en-US" w:vendorID="64" w:dllVersion="0" w:nlCheck="1" w:checkStyle="0"/>
  <w:activeWritingStyle w:appName="MSWord" w:lang="en-GB" w:vendorID="64" w:dllVersion="0" w:nlCheck="1" w:checkStyle="0"/>
  <w:activeWritingStyle w:appName="MSWord" w:lang="pt-BR" w:vendorID="64" w:dllVersion="4096" w:nlCheck="1" w:checkStyle="0"/>
  <w:activeWritingStyle w:appName="MSWord" w:lang="en-GB" w:vendorID="64" w:dllVersion="4096" w:nlCheck="1" w:checkStyle="0"/>
  <w:activeWritingStyle w:appName="MSWord" w:lang="en-US" w:vendorID="64" w:dllVersion="4096" w:nlCheck="1" w:checkStyle="0"/>
  <w:proofState w:spelling="clean" w:grammar="clean"/>
  <w:defaultTabStop w:val="397"/>
  <w:hyphenationZone w:val="425"/>
  <w:drawingGridHorizontalSpacing w:val="110"/>
  <w:displayHorizontalDrawingGridEvery w:val="2"/>
  <w:characterSpacingControl w:val="doNotCompress"/>
  <w:hdrShapeDefaults>
    <o:shapedefaults v:ext="edit" spidmax="18433"/>
  </w:hdrShapeDefaults>
  <w:footnotePr>
    <w:numRestart w:val="eachSect"/>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D6E3F"/>
    <w:rsid w:val="00002B26"/>
    <w:rsid w:val="00004E44"/>
    <w:rsid w:val="00004EF3"/>
    <w:rsid w:val="00007649"/>
    <w:rsid w:val="00007D97"/>
    <w:rsid w:val="00016477"/>
    <w:rsid w:val="000168F1"/>
    <w:rsid w:val="000214A8"/>
    <w:rsid w:val="0002351B"/>
    <w:rsid w:val="000257B6"/>
    <w:rsid w:val="00027B5C"/>
    <w:rsid w:val="00027DE8"/>
    <w:rsid w:val="00027F68"/>
    <w:rsid w:val="0003612C"/>
    <w:rsid w:val="000458F7"/>
    <w:rsid w:val="00046224"/>
    <w:rsid w:val="00047E47"/>
    <w:rsid w:val="000516FF"/>
    <w:rsid w:val="00053505"/>
    <w:rsid w:val="000716C3"/>
    <w:rsid w:val="0007788C"/>
    <w:rsid w:val="00087BA8"/>
    <w:rsid w:val="00092040"/>
    <w:rsid w:val="00093148"/>
    <w:rsid w:val="00094068"/>
    <w:rsid w:val="000959FD"/>
    <w:rsid w:val="00095B72"/>
    <w:rsid w:val="00097515"/>
    <w:rsid w:val="000A03D0"/>
    <w:rsid w:val="000A64CC"/>
    <w:rsid w:val="000B3179"/>
    <w:rsid w:val="000B3863"/>
    <w:rsid w:val="000B5E50"/>
    <w:rsid w:val="000B6A09"/>
    <w:rsid w:val="000C11A2"/>
    <w:rsid w:val="000C27C0"/>
    <w:rsid w:val="000C3B90"/>
    <w:rsid w:val="000C3C3C"/>
    <w:rsid w:val="000C4A34"/>
    <w:rsid w:val="000C5F33"/>
    <w:rsid w:val="000C5F71"/>
    <w:rsid w:val="000C6763"/>
    <w:rsid w:val="000D02A7"/>
    <w:rsid w:val="000D4767"/>
    <w:rsid w:val="000D47FC"/>
    <w:rsid w:val="000E2234"/>
    <w:rsid w:val="000E2D60"/>
    <w:rsid w:val="000E518D"/>
    <w:rsid w:val="000E63C6"/>
    <w:rsid w:val="000E64B7"/>
    <w:rsid w:val="000E688C"/>
    <w:rsid w:val="000F4988"/>
    <w:rsid w:val="000F52BD"/>
    <w:rsid w:val="001111C6"/>
    <w:rsid w:val="001155F9"/>
    <w:rsid w:val="00117FE9"/>
    <w:rsid w:val="00120F7F"/>
    <w:rsid w:val="00121F87"/>
    <w:rsid w:val="001274F2"/>
    <w:rsid w:val="001307A4"/>
    <w:rsid w:val="00145594"/>
    <w:rsid w:val="00145842"/>
    <w:rsid w:val="00146E85"/>
    <w:rsid w:val="001517F8"/>
    <w:rsid w:val="00153407"/>
    <w:rsid w:val="00155568"/>
    <w:rsid w:val="00157345"/>
    <w:rsid w:val="001630BA"/>
    <w:rsid w:val="001644E6"/>
    <w:rsid w:val="00166DCC"/>
    <w:rsid w:val="00167803"/>
    <w:rsid w:val="00181EBD"/>
    <w:rsid w:val="00191D96"/>
    <w:rsid w:val="00192C66"/>
    <w:rsid w:val="001942D4"/>
    <w:rsid w:val="001A3DB2"/>
    <w:rsid w:val="001A54EC"/>
    <w:rsid w:val="001B3E79"/>
    <w:rsid w:val="001B59DB"/>
    <w:rsid w:val="001B7DEC"/>
    <w:rsid w:val="001C43E6"/>
    <w:rsid w:val="001D0C97"/>
    <w:rsid w:val="001D1E4D"/>
    <w:rsid w:val="001D6A5F"/>
    <w:rsid w:val="001D6E9F"/>
    <w:rsid w:val="001E5A19"/>
    <w:rsid w:val="001F062A"/>
    <w:rsid w:val="001F157B"/>
    <w:rsid w:val="001F4023"/>
    <w:rsid w:val="001F4780"/>
    <w:rsid w:val="001F64A5"/>
    <w:rsid w:val="0021119A"/>
    <w:rsid w:val="00212331"/>
    <w:rsid w:val="00216EBE"/>
    <w:rsid w:val="002201A3"/>
    <w:rsid w:val="00223086"/>
    <w:rsid w:val="0022737D"/>
    <w:rsid w:val="00231125"/>
    <w:rsid w:val="00233054"/>
    <w:rsid w:val="0024013E"/>
    <w:rsid w:val="00240432"/>
    <w:rsid w:val="0024122E"/>
    <w:rsid w:val="00241E3F"/>
    <w:rsid w:val="00242783"/>
    <w:rsid w:val="00242BCD"/>
    <w:rsid w:val="0025388D"/>
    <w:rsid w:val="002613AF"/>
    <w:rsid w:val="00263F1E"/>
    <w:rsid w:val="00267C77"/>
    <w:rsid w:val="0028111C"/>
    <w:rsid w:val="00282DDC"/>
    <w:rsid w:val="002A25AB"/>
    <w:rsid w:val="002A5755"/>
    <w:rsid w:val="002B1453"/>
    <w:rsid w:val="002B372A"/>
    <w:rsid w:val="002B45D3"/>
    <w:rsid w:val="002B7D86"/>
    <w:rsid w:val="002C70E9"/>
    <w:rsid w:val="002D51ED"/>
    <w:rsid w:val="002E4018"/>
    <w:rsid w:val="002E7D5D"/>
    <w:rsid w:val="002F3ED8"/>
    <w:rsid w:val="0030679B"/>
    <w:rsid w:val="00306967"/>
    <w:rsid w:val="00314595"/>
    <w:rsid w:val="00315437"/>
    <w:rsid w:val="00323718"/>
    <w:rsid w:val="00323846"/>
    <w:rsid w:val="00324A0A"/>
    <w:rsid w:val="003262CA"/>
    <w:rsid w:val="00333EC0"/>
    <w:rsid w:val="0033657C"/>
    <w:rsid w:val="00343120"/>
    <w:rsid w:val="00343662"/>
    <w:rsid w:val="00343A6E"/>
    <w:rsid w:val="00345DF2"/>
    <w:rsid w:val="00350651"/>
    <w:rsid w:val="00355920"/>
    <w:rsid w:val="00362131"/>
    <w:rsid w:val="00372D97"/>
    <w:rsid w:val="00380EBD"/>
    <w:rsid w:val="003872AB"/>
    <w:rsid w:val="00391DDD"/>
    <w:rsid w:val="003961D3"/>
    <w:rsid w:val="00396263"/>
    <w:rsid w:val="003A3976"/>
    <w:rsid w:val="003A706A"/>
    <w:rsid w:val="003B0E95"/>
    <w:rsid w:val="003C59ED"/>
    <w:rsid w:val="003C60EA"/>
    <w:rsid w:val="003D4CF6"/>
    <w:rsid w:val="003E03E2"/>
    <w:rsid w:val="003E07A3"/>
    <w:rsid w:val="003E1368"/>
    <w:rsid w:val="003E59D5"/>
    <w:rsid w:val="003E7B92"/>
    <w:rsid w:val="003F01BC"/>
    <w:rsid w:val="00405144"/>
    <w:rsid w:val="00410383"/>
    <w:rsid w:val="004109DB"/>
    <w:rsid w:val="004178E4"/>
    <w:rsid w:val="004207FD"/>
    <w:rsid w:val="004234B7"/>
    <w:rsid w:val="00430460"/>
    <w:rsid w:val="00433AEA"/>
    <w:rsid w:val="004363BB"/>
    <w:rsid w:val="0045283E"/>
    <w:rsid w:val="0045585E"/>
    <w:rsid w:val="00456F27"/>
    <w:rsid w:val="00460328"/>
    <w:rsid w:val="0046365B"/>
    <w:rsid w:val="004651D6"/>
    <w:rsid w:val="00471210"/>
    <w:rsid w:val="00475034"/>
    <w:rsid w:val="004776A3"/>
    <w:rsid w:val="00487609"/>
    <w:rsid w:val="004909ED"/>
    <w:rsid w:val="00493359"/>
    <w:rsid w:val="004A58D4"/>
    <w:rsid w:val="004B4946"/>
    <w:rsid w:val="004C25CA"/>
    <w:rsid w:val="004C7F4E"/>
    <w:rsid w:val="004D648C"/>
    <w:rsid w:val="004E7A31"/>
    <w:rsid w:val="004F386A"/>
    <w:rsid w:val="004F53E9"/>
    <w:rsid w:val="004F681D"/>
    <w:rsid w:val="00501328"/>
    <w:rsid w:val="00502CBE"/>
    <w:rsid w:val="005067DB"/>
    <w:rsid w:val="00530F03"/>
    <w:rsid w:val="00535A00"/>
    <w:rsid w:val="00540394"/>
    <w:rsid w:val="00567B07"/>
    <w:rsid w:val="005700B5"/>
    <w:rsid w:val="005705BF"/>
    <w:rsid w:val="005719E1"/>
    <w:rsid w:val="00573122"/>
    <w:rsid w:val="00573554"/>
    <w:rsid w:val="00575EF4"/>
    <w:rsid w:val="0057662D"/>
    <w:rsid w:val="0058657A"/>
    <w:rsid w:val="005874FD"/>
    <w:rsid w:val="00591FB5"/>
    <w:rsid w:val="005A13CF"/>
    <w:rsid w:val="005A2631"/>
    <w:rsid w:val="005A2CA7"/>
    <w:rsid w:val="005B3FC5"/>
    <w:rsid w:val="005B565F"/>
    <w:rsid w:val="005B7060"/>
    <w:rsid w:val="005C6EE8"/>
    <w:rsid w:val="005D0B81"/>
    <w:rsid w:val="005E6261"/>
    <w:rsid w:val="005F3F6D"/>
    <w:rsid w:val="005F5CE7"/>
    <w:rsid w:val="005F7A1F"/>
    <w:rsid w:val="00600A9D"/>
    <w:rsid w:val="00600DAF"/>
    <w:rsid w:val="00602032"/>
    <w:rsid w:val="00604F28"/>
    <w:rsid w:val="0061341B"/>
    <w:rsid w:val="006213AF"/>
    <w:rsid w:val="0062445E"/>
    <w:rsid w:val="006244EF"/>
    <w:rsid w:val="00626E3E"/>
    <w:rsid w:val="006311E1"/>
    <w:rsid w:val="00647827"/>
    <w:rsid w:val="0065443C"/>
    <w:rsid w:val="006562C9"/>
    <w:rsid w:val="00664E26"/>
    <w:rsid w:val="00670D88"/>
    <w:rsid w:val="0067345D"/>
    <w:rsid w:val="00675FBC"/>
    <w:rsid w:val="006803B0"/>
    <w:rsid w:val="006809AA"/>
    <w:rsid w:val="00686DC0"/>
    <w:rsid w:val="006923AF"/>
    <w:rsid w:val="00692BA1"/>
    <w:rsid w:val="00694CF9"/>
    <w:rsid w:val="006A2F38"/>
    <w:rsid w:val="006A7B95"/>
    <w:rsid w:val="006B162C"/>
    <w:rsid w:val="006C5624"/>
    <w:rsid w:val="006C5F94"/>
    <w:rsid w:val="006D0755"/>
    <w:rsid w:val="006D54D9"/>
    <w:rsid w:val="006D5742"/>
    <w:rsid w:val="006D5DFB"/>
    <w:rsid w:val="006D6EA8"/>
    <w:rsid w:val="006E0FE1"/>
    <w:rsid w:val="006E2224"/>
    <w:rsid w:val="006E6984"/>
    <w:rsid w:val="006E77CA"/>
    <w:rsid w:val="006F06AF"/>
    <w:rsid w:val="006F6C5E"/>
    <w:rsid w:val="00702B4A"/>
    <w:rsid w:val="00703851"/>
    <w:rsid w:val="00705793"/>
    <w:rsid w:val="00706F5E"/>
    <w:rsid w:val="00707B17"/>
    <w:rsid w:val="00713AE9"/>
    <w:rsid w:val="007143D7"/>
    <w:rsid w:val="00717E54"/>
    <w:rsid w:val="007269BF"/>
    <w:rsid w:val="007271EC"/>
    <w:rsid w:val="00733CD1"/>
    <w:rsid w:val="007348AD"/>
    <w:rsid w:val="007353BE"/>
    <w:rsid w:val="007361CC"/>
    <w:rsid w:val="007401A5"/>
    <w:rsid w:val="00741AB9"/>
    <w:rsid w:val="007440EB"/>
    <w:rsid w:val="007453F0"/>
    <w:rsid w:val="007467D1"/>
    <w:rsid w:val="00755150"/>
    <w:rsid w:val="00760461"/>
    <w:rsid w:val="00770F7E"/>
    <w:rsid w:val="007716A6"/>
    <w:rsid w:val="007857BC"/>
    <w:rsid w:val="00793FBE"/>
    <w:rsid w:val="007940CC"/>
    <w:rsid w:val="007A0EAE"/>
    <w:rsid w:val="007A3E0C"/>
    <w:rsid w:val="007A6BA7"/>
    <w:rsid w:val="007B19CC"/>
    <w:rsid w:val="007B419C"/>
    <w:rsid w:val="007B6BB9"/>
    <w:rsid w:val="007C0C40"/>
    <w:rsid w:val="007C39CA"/>
    <w:rsid w:val="007D07B0"/>
    <w:rsid w:val="007D0D24"/>
    <w:rsid w:val="007D6180"/>
    <w:rsid w:val="007E466C"/>
    <w:rsid w:val="007F04EB"/>
    <w:rsid w:val="007F1CC5"/>
    <w:rsid w:val="007F3B7D"/>
    <w:rsid w:val="007F603E"/>
    <w:rsid w:val="007F7E5B"/>
    <w:rsid w:val="0080225A"/>
    <w:rsid w:val="008046F7"/>
    <w:rsid w:val="008064DC"/>
    <w:rsid w:val="00832490"/>
    <w:rsid w:val="00832A6D"/>
    <w:rsid w:val="008346CA"/>
    <w:rsid w:val="008371E3"/>
    <w:rsid w:val="00840505"/>
    <w:rsid w:val="0084398B"/>
    <w:rsid w:val="0084581C"/>
    <w:rsid w:val="00853BF5"/>
    <w:rsid w:val="008565B3"/>
    <w:rsid w:val="00856F6F"/>
    <w:rsid w:val="0086264F"/>
    <w:rsid w:val="00875061"/>
    <w:rsid w:val="00876A95"/>
    <w:rsid w:val="00881289"/>
    <w:rsid w:val="008845B5"/>
    <w:rsid w:val="0088668C"/>
    <w:rsid w:val="00887038"/>
    <w:rsid w:val="00887122"/>
    <w:rsid w:val="008876ED"/>
    <w:rsid w:val="00891657"/>
    <w:rsid w:val="0089308D"/>
    <w:rsid w:val="00893940"/>
    <w:rsid w:val="00894C5C"/>
    <w:rsid w:val="008A09DC"/>
    <w:rsid w:val="008A1E04"/>
    <w:rsid w:val="008B4836"/>
    <w:rsid w:val="008B5E28"/>
    <w:rsid w:val="008B661C"/>
    <w:rsid w:val="008C0435"/>
    <w:rsid w:val="008C3943"/>
    <w:rsid w:val="008D6E3F"/>
    <w:rsid w:val="008E2579"/>
    <w:rsid w:val="008E3B87"/>
    <w:rsid w:val="008E40BB"/>
    <w:rsid w:val="008F39AB"/>
    <w:rsid w:val="008F43C7"/>
    <w:rsid w:val="008F72A1"/>
    <w:rsid w:val="00907A62"/>
    <w:rsid w:val="00913D3B"/>
    <w:rsid w:val="00916998"/>
    <w:rsid w:val="0092356C"/>
    <w:rsid w:val="00924394"/>
    <w:rsid w:val="00926C9D"/>
    <w:rsid w:val="00931443"/>
    <w:rsid w:val="00931812"/>
    <w:rsid w:val="00931987"/>
    <w:rsid w:val="00931D49"/>
    <w:rsid w:val="009410EE"/>
    <w:rsid w:val="00943893"/>
    <w:rsid w:val="00945667"/>
    <w:rsid w:val="00962146"/>
    <w:rsid w:val="0097336F"/>
    <w:rsid w:val="00976F91"/>
    <w:rsid w:val="009806CF"/>
    <w:rsid w:val="00982963"/>
    <w:rsid w:val="009836E7"/>
    <w:rsid w:val="00987CCC"/>
    <w:rsid w:val="00993746"/>
    <w:rsid w:val="00996F5F"/>
    <w:rsid w:val="009A0C71"/>
    <w:rsid w:val="009A5052"/>
    <w:rsid w:val="009A7899"/>
    <w:rsid w:val="009A7A0B"/>
    <w:rsid w:val="009B0A71"/>
    <w:rsid w:val="009B1BBA"/>
    <w:rsid w:val="009B51B2"/>
    <w:rsid w:val="009D3B46"/>
    <w:rsid w:val="009E012A"/>
    <w:rsid w:val="00A021B2"/>
    <w:rsid w:val="00A02D88"/>
    <w:rsid w:val="00A07B43"/>
    <w:rsid w:val="00A1616B"/>
    <w:rsid w:val="00A22D80"/>
    <w:rsid w:val="00A31326"/>
    <w:rsid w:val="00A3630B"/>
    <w:rsid w:val="00A36C07"/>
    <w:rsid w:val="00A54AF1"/>
    <w:rsid w:val="00A57B04"/>
    <w:rsid w:val="00A61267"/>
    <w:rsid w:val="00A61DF0"/>
    <w:rsid w:val="00A65C86"/>
    <w:rsid w:val="00A67F5F"/>
    <w:rsid w:val="00A7449B"/>
    <w:rsid w:val="00A7498B"/>
    <w:rsid w:val="00A86FF1"/>
    <w:rsid w:val="00A87978"/>
    <w:rsid w:val="00AA0134"/>
    <w:rsid w:val="00AA12C9"/>
    <w:rsid w:val="00AA61C8"/>
    <w:rsid w:val="00AA75BF"/>
    <w:rsid w:val="00AB159C"/>
    <w:rsid w:val="00AB5745"/>
    <w:rsid w:val="00AB5BA6"/>
    <w:rsid w:val="00AB703E"/>
    <w:rsid w:val="00AC4387"/>
    <w:rsid w:val="00AD6911"/>
    <w:rsid w:val="00AE04C8"/>
    <w:rsid w:val="00AE4163"/>
    <w:rsid w:val="00AE582F"/>
    <w:rsid w:val="00AF7AA4"/>
    <w:rsid w:val="00B00D12"/>
    <w:rsid w:val="00B03E87"/>
    <w:rsid w:val="00B047AF"/>
    <w:rsid w:val="00B06157"/>
    <w:rsid w:val="00B06BE1"/>
    <w:rsid w:val="00B160A8"/>
    <w:rsid w:val="00B27FC4"/>
    <w:rsid w:val="00B335CB"/>
    <w:rsid w:val="00B46E3E"/>
    <w:rsid w:val="00B4754C"/>
    <w:rsid w:val="00B50DC5"/>
    <w:rsid w:val="00B53623"/>
    <w:rsid w:val="00B54DA4"/>
    <w:rsid w:val="00B56578"/>
    <w:rsid w:val="00B56FD2"/>
    <w:rsid w:val="00B63E93"/>
    <w:rsid w:val="00B73589"/>
    <w:rsid w:val="00B73DD9"/>
    <w:rsid w:val="00B73FF7"/>
    <w:rsid w:val="00B74669"/>
    <w:rsid w:val="00B74AA5"/>
    <w:rsid w:val="00B81776"/>
    <w:rsid w:val="00B8609C"/>
    <w:rsid w:val="00B86C9D"/>
    <w:rsid w:val="00B960D7"/>
    <w:rsid w:val="00BA0675"/>
    <w:rsid w:val="00BA1CD4"/>
    <w:rsid w:val="00BA2B07"/>
    <w:rsid w:val="00BC0EC8"/>
    <w:rsid w:val="00BC25C2"/>
    <w:rsid w:val="00BC42D0"/>
    <w:rsid w:val="00BD4389"/>
    <w:rsid w:val="00BD4E54"/>
    <w:rsid w:val="00BE2712"/>
    <w:rsid w:val="00BE589C"/>
    <w:rsid w:val="00BE6B04"/>
    <w:rsid w:val="00BF2D34"/>
    <w:rsid w:val="00BF5B0D"/>
    <w:rsid w:val="00C0710C"/>
    <w:rsid w:val="00C10136"/>
    <w:rsid w:val="00C1504F"/>
    <w:rsid w:val="00C21207"/>
    <w:rsid w:val="00C23F66"/>
    <w:rsid w:val="00C248A2"/>
    <w:rsid w:val="00C25488"/>
    <w:rsid w:val="00C42CD6"/>
    <w:rsid w:val="00C43F3C"/>
    <w:rsid w:val="00C43F52"/>
    <w:rsid w:val="00C441A4"/>
    <w:rsid w:val="00C46588"/>
    <w:rsid w:val="00C51FA2"/>
    <w:rsid w:val="00C55E9D"/>
    <w:rsid w:val="00C56DBF"/>
    <w:rsid w:val="00C743A4"/>
    <w:rsid w:val="00C862E8"/>
    <w:rsid w:val="00C874D6"/>
    <w:rsid w:val="00C87CC0"/>
    <w:rsid w:val="00C92B1A"/>
    <w:rsid w:val="00CA0DB9"/>
    <w:rsid w:val="00CB0EBE"/>
    <w:rsid w:val="00CB5BAF"/>
    <w:rsid w:val="00CB5C81"/>
    <w:rsid w:val="00CC2DD7"/>
    <w:rsid w:val="00CC517D"/>
    <w:rsid w:val="00CC64C7"/>
    <w:rsid w:val="00CD661B"/>
    <w:rsid w:val="00CD69F3"/>
    <w:rsid w:val="00CE2C1B"/>
    <w:rsid w:val="00CE547E"/>
    <w:rsid w:val="00CF01F1"/>
    <w:rsid w:val="00CF4D93"/>
    <w:rsid w:val="00CF7085"/>
    <w:rsid w:val="00CF765A"/>
    <w:rsid w:val="00D057BA"/>
    <w:rsid w:val="00D07BE0"/>
    <w:rsid w:val="00D109DB"/>
    <w:rsid w:val="00D10F25"/>
    <w:rsid w:val="00D12605"/>
    <w:rsid w:val="00D1793A"/>
    <w:rsid w:val="00D23F5A"/>
    <w:rsid w:val="00D30433"/>
    <w:rsid w:val="00D361C4"/>
    <w:rsid w:val="00D43875"/>
    <w:rsid w:val="00D459F8"/>
    <w:rsid w:val="00D54CA1"/>
    <w:rsid w:val="00D5735B"/>
    <w:rsid w:val="00D5780E"/>
    <w:rsid w:val="00D6238D"/>
    <w:rsid w:val="00D64BDE"/>
    <w:rsid w:val="00D73C35"/>
    <w:rsid w:val="00D75038"/>
    <w:rsid w:val="00D8012C"/>
    <w:rsid w:val="00D81EEA"/>
    <w:rsid w:val="00D8601B"/>
    <w:rsid w:val="00D909CA"/>
    <w:rsid w:val="00D92532"/>
    <w:rsid w:val="00D92EF8"/>
    <w:rsid w:val="00DA0F0D"/>
    <w:rsid w:val="00DA743E"/>
    <w:rsid w:val="00DB3EAC"/>
    <w:rsid w:val="00DB7774"/>
    <w:rsid w:val="00DB7BEF"/>
    <w:rsid w:val="00DC1131"/>
    <w:rsid w:val="00DC5399"/>
    <w:rsid w:val="00DD2A7C"/>
    <w:rsid w:val="00DE2DB0"/>
    <w:rsid w:val="00DE2DE4"/>
    <w:rsid w:val="00DE4FDA"/>
    <w:rsid w:val="00DF41F7"/>
    <w:rsid w:val="00E006AA"/>
    <w:rsid w:val="00E05BEA"/>
    <w:rsid w:val="00E05DB3"/>
    <w:rsid w:val="00E0603A"/>
    <w:rsid w:val="00E07A81"/>
    <w:rsid w:val="00E1289B"/>
    <w:rsid w:val="00E15E60"/>
    <w:rsid w:val="00E316D1"/>
    <w:rsid w:val="00E31B87"/>
    <w:rsid w:val="00E44B28"/>
    <w:rsid w:val="00E460C5"/>
    <w:rsid w:val="00E46F7C"/>
    <w:rsid w:val="00E52DBC"/>
    <w:rsid w:val="00E60DAD"/>
    <w:rsid w:val="00E64E1C"/>
    <w:rsid w:val="00E67BA1"/>
    <w:rsid w:val="00E721B3"/>
    <w:rsid w:val="00E72976"/>
    <w:rsid w:val="00E73B9A"/>
    <w:rsid w:val="00E76302"/>
    <w:rsid w:val="00E817AF"/>
    <w:rsid w:val="00E823FD"/>
    <w:rsid w:val="00E8376C"/>
    <w:rsid w:val="00E83C97"/>
    <w:rsid w:val="00E84039"/>
    <w:rsid w:val="00E8492D"/>
    <w:rsid w:val="00E849C6"/>
    <w:rsid w:val="00E8600D"/>
    <w:rsid w:val="00E94437"/>
    <w:rsid w:val="00EA0279"/>
    <w:rsid w:val="00EA0B7F"/>
    <w:rsid w:val="00EA62FD"/>
    <w:rsid w:val="00EB30B8"/>
    <w:rsid w:val="00EB6E4F"/>
    <w:rsid w:val="00EC1F2A"/>
    <w:rsid w:val="00EC42E8"/>
    <w:rsid w:val="00ED03BA"/>
    <w:rsid w:val="00EE4F6F"/>
    <w:rsid w:val="00EE788A"/>
    <w:rsid w:val="00F04412"/>
    <w:rsid w:val="00F04DB4"/>
    <w:rsid w:val="00F10108"/>
    <w:rsid w:val="00F118FA"/>
    <w:rsid w:val="00F12D31"/>
    <w:rsid w:val="00F26AE2"/>
    <w:rsid w:val="00F33127"/>
    <w:rsid w:val="00F33FC6"/>
    <w:rsid w:val="00F3417B"/>
    <w:rsid w:val="00F35EDB"/>
    <w:rsid w:val="00F41AD1"/>
    <w:rsid w:val="00F43F77"/>
    <w:rsid w:val="00F44B6E"/>
    <w:rsid w:val="00F4529D"/>
    <w:rsid w:val="00F469DF"/>
    <w:rsid w:val="00F51E53"/>
    <w:rsid w:val="00F56646"/>
    <w:rsid w:val="00F56676"/>
    <w:rsid w:val="00F609F6"/>
    <w:rsid w:val="00F615E6"/>
    <w:rsid w:val="00F638EB"/>
    <w:rsid w:val="00F655DC"/>
    <w:rsid w:val="00F71B42"/>
    <w:rsid w:val="00F7664C"/>
    <w:rsid w:val="00F805B6"/>
    <w:rsid w:val="00F83AC7"/>
    <w:rsid w:val="00F927AB"/>
    <w:rsid w:val="00F9502D"/>
    <w:rsid w:val="00FA1653"/>
    <w:rsid w:val="00FA390D"/>
    <w:rsid w:val="00FA5187"/>
    <w:rsid w:val="00FA637A"/>
    <w:rsid w:val="00FB16ED"/>
    <w:rsid w:val="00FB49E1"/>
    <w:rsid w:val="00FB5A94"/>
    <w:rsid w:val="00FB5FEF"/>
    <w:rsid w:val="00FB7995"/>
    <w:rsid w:val="00FC05FC"/>
    <w:rsid w:val="00FC3A22"/>
    <w:rsid w:val="00FC7ED6"/>
    <w:rsid w:val="00FD59D9"/>
    <w:rsid w:val="00FE68F1"/>
    <w:rsid w:val="00FF2CBB"/>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8433"/>
    <o:shapelayout v:ext="edit">
      <o:idmap v:ext="edit" data="1"/>
    </o:shapelayout>
  </w:shapeDefaults>
  <w:decimalSymbol w:val=","/>
  <w:listSeparator w:val=";"/>
  <w14:docId w14:val="03CE07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Calibri" w:hAnsi="Calibri" w:cs="Times New Roman"/>
        <w:lang w:val="pt-BR" w:eastAsia="pt-BR" w:bidi="ar-SA"/>
      </w:rPr>
    </w:rPrDefault>
    <w:pPrDefault/>
  </w:docDefaults>
  <w:latentStyles w:defLockedState="0" w:defUIPriority="99" w:defSemiHidden="0" w:defUnhideWhenUsed="0" w:defQFormat="0" w:count="375">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0"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D30433"/>
    <w:pPr>
      <w:spacing w:after="200" w:line="276" w:lineRule="auto"/>
    </w:pPr>
    <w:rPr>
      <w:sz w:val="22"/>
      <w:szCs w:val="22"/>
      <w:lang w:eastAsia="en-US"/>
    </w:rPr>
  </w:style>
  <w:style w:type="paragraph" w:styleId="Ttulo1">
    <w:name w:val="heading 1"/>
    <w:basedOn w:val="Normal"/>
    <w:next w:val="Normal"/>
    <w:link w:val="Ttulo1Char"/>
    <w:qFormat/>
    <w:rsid w:val="00B54DA4"/>
    <w:pPr>
      <w:keepNext/>
      <w:keepLines/>
      <w:spacing w:before="480" w:after="0"/>
      <w:outlineLvl w:val="0"/>
    </w:pPr>
    <w:rPr>
      <w:rFonts w:ascii="Cambria" w:eastAsia="Times New Roman" w:hAnsi="Cambria"/>
      <w:b/>
      <w:bCs/>
      <w:color w:val="365F91"/>
      <w:sz w:val="28"/>
      <w:szCs w:val="28"/>
      <w:lang w:val="x-none" w:eastAsia="x-none"/>
    </w:rPr>
  </w:style>
  <w:style w:type="paragraph" w:styleId="Ttulo2">
    <w:name w:val="heading 2"/>
    <w:basedOn w:val="Normal"/>
    <w:next w:val="Normal"/>
    <w:link w:val="Ttulo2Char"/>
    <w:unhideWhenUsed/>
    <w:qFormat/>
    <w:rsid w:val="00145594"/>
    <w:pPr>
      <w:keepNext/>
      <w:spacing w:before="240" w:after="60"/>
      <w:outlineLvl w:val="1"/>
    </w:pPr>
    <w:rPr>
      <w:rFonts w:ascii="Calibri Light" w:eastAsia="Times New Roman" w:hAnsi="Calibri Light"/>
      <w:b/>
      <w:bCs/>
      <w:i/>
      <w:iCs/>
      <w:sz w:val="28"/>
      <w:szCs w:val="28"/>
    </w:rPr>
  </w:style>
  <w:style w:type="paragraph" w:styleId="Ttulo3">
    <w:name w:val="heading 3"/>
    <w:basedOn w:val="Normal"/>
    <w:next w:val="Normal"/>
    <w:link w:val="Ttulo3Char"/>
    <w:unhideWhenUsed/>
    <w:qFormat/>
    <w:rsid w:val="0092356C"/>
    <w:pPr>
      <w:keepNext/>
      <w:spacing w:before="240" w:after="60"/>
      <w:outlineLvl w:val="2"/>
    </w:pPr>
    <w:rPr>
      <w:rFonts w:ascii="Calibri Light" w:eastAsia="Times New Roman" w:hAnsi="Calibri Light"/>
      <w:b/>
      <w:bCs/>
      <w:sz w:val="26"/>
      <w:szCs w:val="26"/>
    </w:rPr>
  </w:style>
  <w:style w:type="paragraph" w:styleId="Ttulo4">
    <w:name w:val="heading 4"/>
    <w:basedOn w:val="Normal"/>
    <w:next w:val="Normal"/>
    <w:link w:val="Ttulo4Char"/>
    <w:unhideWhenUsed/>
    <w:qFormat/>
    <w:rsid w:val="0092356C"/>
    <w:pPr>
      <w:keepNext/>
      <w:keepLines/>
      <w:spacing w:before="200" w:after="0" w:line="240" w:lineRule="auto"/>
      <w:ind w:left="864" w:hanging="864"/>
      <w:outlineLvl w:val="3"/>
    </w:pPr>
    <w:rPr>
      <w:rFonts w:ascii="Cambria" w:eastAsia="Times New Roman" w:hAnsi="Cambria"/>
      <w:b/>
      <w:bCs/>
      <w:i/>
      <w:iCs/>
      <w:color w:val="4F81BD"/>
    </w:rPr>
  </w:style>
  <w:style w:type="paragraph" w:styleId="Ttulo5">
    <w:name w:val="heading 5"/>
    <w:basedOn w:val="Normal"/>
    <w:next w:val="Normal"/>
    <w:link w:val="Ttulo5Char"/>
    <w:unhideWhenUsed/>
    <w:qFormat/>
    <w:rsid w:val="0092356C"/>
    <w:pPr>
      <w:keepNext/>
      <w:keepLines/>
      <w:spacing w:before="200" w:after="0" w:line="240" w:lineRule="auto"/>
      <w:ind w:left="1008" w:hanging="1008"/>
      <w:outlineLvl w:val="4"/>
    </w:pPr>
    <w:rPr>
      <w:rFonts w:ascii="Cambria" w:eastAsia="Times New Roman" w:hAnsi="Cambria"/>
      <w:color w:val="243F60"/>
    </w:rPr>
  </w:style>
  <w:style w:type="paragraph" w:styleId="Ttulo6">
    <w:name w:val="heading 6"/>
    <w:basedOn w:val="Normal"/>
    <w:next w:val="Normal"/>
    <w:link w:val="Ttulo6Char"/>
    <w:unhideWhenUsed/>
    <w:qFormat/>
    <w:rsid w:val="0092356C"/>
    <w:pPr>
      <w:keepNext/>
      <w:keepLines/>
      <w:spacing w:before="40" w:after="0" w:line="240" w:lineRule="auto"/>
      <w:ind w:left="1152" w:hanging="1152"/>
      <w:outlineLvl w:val="5"/>
    </w:pPr>
    <w:rPr>
      <w:rFonts w:ascii="Cambria" w:eastAsia="Times New Roman" w:hAnsi="Cambria"/>
      <w:color w:val="243F60"/>
    </w:rPr>
  </w:style>
  <w:style w:type="paragraph" w:styleId="Ttulo7">
    <w:name w:val="heading 7"/>
    <w:basedOn w:val="Normal"/>
    <w:next w:val="Normal"/>
    <w:link w:val="Ttulo7Char"/>
    <w:unhideWhenUsed/>
    <w:qFormat/>
    <w:rsid w:val="0092356C"/>
    <w:pPr>
      <w:keepNext/>
      <w:keepLines/>
      <w:spacing w:before="40" w:after="0" w:line="240" w:lineRule="auto"/>
      <w:ind w:left="1296" w:hanging="1296"/>
      <w:outlineLvl w:val="6"/>
    </w:pPr>
    <w:rPr>
      <w:rFonts w:ascii="Cambria" w:eastAsia="Times New Roman" w:hAnsi="Cambria"/>
      <w:i/>
      <w:iCs/>
      <w:color w:val="243F60"/>
    </w:rPr>
  </w:style>
  <w:style w:type="paragraph" w:styleId="Ttulo8">
    <w:name w:val="heading 8"/>
    <w:basedOn w:val="Normal"/>
    <w:next w:val="Normal"/>
    <w:link w:val="Ttulo8Char"/>
    <w:unhideWhenUsed/>
    <w:qFormat/>
    <w:rsid w:val="0092356C"/>
    <w:pPr>
      <w:keepNext/>
      <w:keepLines/>
      <w:spacing w:before="40" w:after="0" w:line="240" w:lineRule="auto"/>
      <w:ind w:left="1440" w:hanging="1440"/>
      <w:outlineLvl w:val="7"/>
    </w:pPr>
    <w:rPr>
      <w:rFonts w:ascii="Cambria" w:eastAsia="Times New Roman" w:hAnsi="Cambria"/>
      <w:color w:val="272727"/>
      <w:sz w:val="21"/>
      <w:szCs w:val="21"/>
    </w:rPr>
  </w:style>
  <w:style w:type="paragraph" w:styleId="Ttulo9">
    <w:name w:val="heading 9"/>
    <w:basedOn w:val="Normal"/>
    <w:next w:val="Normal"/>
    <w:link w:val="Ttulo9Char"/>
    <w:unhideWhenUsed/>
    <w:qFormat/>
    <w:rsid w:val="0092356C"/>
    <w:pPr>
      <w:keepNext/>
      <w:keepLines/>
      <w:spacing w:before="40" w:after="0" w:line="240" w:lineRule="auto"/>
      <w:ind w:left="1584" w:hanging="1584"/>
      <w:outlineLvl w:val="8"/>
    </w:pPr>
    <w:rPr>
      <w:rFonts w:ascii="Cambria" w:eastAsia="Times New Roman" w:hAnsi="Cambria"/>
      <w:i/>
      <w:iCs/>
      <w:color w:val="272727"/>
      <w:sz w:val="21"/>
      <w:szCs w:val="21"/>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link w:val="Ttulo1"/>
    <w:rsid w:val="00B54DA4"/>
    <w:rPr>
      <w:rFonts w:ascii="Cambria" w:eastAsia="Times New Roman" w:hAnsi="Cambria" w:cs="Times New Roman"/>
      <w:b/>
      <w:bCs/>
      <w:color w:val="365F91"/>
      <w:sz w:val="28"/>
      <w:szCs w:val="28"/>
    </w:rPr>
  </w:style>
  <w:style w:type="paragraph" w:styleId="CabealhodoSumrio">
    <w:name w:val="TOC Heading"/>
    <w:basedOn w:val="Ttulo1"/>
    <w:next w:val="Normal"/>
    <w:uiPriority w:val="39"/>
    <w:semiHidden/>
    <w:unhideWhenUsed/>
    <w:qFormat/>
    <w:rsid w:val="00B54DA4"/>
    <w:pPr>
      <w:outlineLvl w:val="9"/>
    </w:pPr>
    <w:rPr>
      <w:lang w:eastAsia="pt-BR"/>
    </w:rPr>
  </w:style>
  <w:style w:type="paragraph" w:styleId="Textodebalo">
    <w:name w:val="Balloon Text"/>
    <w:basedOn w:val="Normal"/>
    <w:link w:val="TextodebaloChar"/>
    <w:uiPriority w:val="99"/>
    <w:semiHidden/>
    <w:unhideWhenUsed/>
    <w:rsid w:val="00B54DA4"/>
    <w:pPr>
      <w:spacing w:after="0" w:line="240" w:lineRule="auto"/>
    </w:pPr>
    <w:rPr>
      <w:rFonts w:ascii="Tahoma" w:hAnsi="Tahoma"/>
      <w:sz w:val="16"/>
      <w:szCs w:val="16"/>
      <w:lang w:val="x-none" w:eastAsia="x-none"/>
    </w:rPr>
  </w:style>
  <w:style w:type="character" w:customStyle="1" w:styleId="TextodebaloChar">
    <w:name w:val="Texto de balão Char"/>
    <w:link w:val="Textodebalo"/>
    <w:uiPriority w:val="99"/>
    <w:semiHidden/>
    <w:rsid w:val="00B54DA4"/>
    <w:rPr>
      <w:rFonts w:ascii="Tahoma" w:hAnsi="Tahoma" w:cs="Tahoma"/>
      <w:sz w:val="16"/>
      <w:szCs w:val="16"/>
    </w:rPr>
  </w:style>
  <w:style w:type="paragraph" w:styleId="PargrafodaLista">
    <w:name w:val="List Paragraph"/>
    <w:basedOn w:val="Normal"/>
    <w:link w:val="PargrafodaListaChar"/>
    <w:uiPriority w:val="34"/>
    <w:qFormat/>
    <w:rsid w:val="00B54DA4"/>
    <w:pPr>
      <w:ind w:left="720"/>
      <w:contextualSpacing/>
    </w:pPr>
  </w:style>
  <w:style w:type="paragraph" w:styleId="Cabealho">
    <w:name w:val="header"/>
    <w:basedOn w:val="Normal"/>
    <w:link w:val="CabealhoChar"/>
    <w:uiPriority w:val="99"/>
    <w:unhideWhenUsed/>
    <w:rsid w:val="00881289"/>
    <w:pPr>
      <w:tabs>
        <w:tab w:val="center" w:pos="4252"/>
        <w:tab w:val="right" w:pos="8504"/>
      </w:tabs>
    </w:pPr>
    <w:rPr>
      <w:lang w:val="x-none"/>
    </w:rPr>
  </w:style>
  <w:style w:type="character" w:customStyle="1" w:styleId="CabealhoChar">
    <w:name w:val="Cabeçalho Char"/>
    <w:link w:val="Cabealho"/>
    <w:uiPriority w:val="99"/>
    <w:rsid w:val="00881289"/>
    <w:rPr>
      <w:sz w:val="22"/>
      <w:szCs w:val="22"/>
      <w:lang w:eastAsia="en-US"/>
    </w:rPr>
  </w:style>
  <w:style w:type="paragraph" w:styleId="Rodap">
    <w:name w:val="footer"/>
    <w:basedOn w:val="Normal"/>
    <w:link w:val="RodapChar"/>
    <w:uiPriority w:val="99"/>
    <w:unhideWhenUsed/>
    <w:rsid w:val="00881289"/>
    <w:pPr>
      <w:tabs>
        <w:tab w:val="center" w:pos="4252"/>
        <w:tab w:val="right" w:pos="8504"/>
      </w:tabs>
    </w:pPr>
    <w:rPr>
      <w:lang w:val="x-none"/>
    </w:rPr>
  </w:style>
  <w:style w:type="character" w:customStyle="1" w:styleId="RodapChar">
    <w:name w:val="Rodapé Char"/>
    <w:link w:val="Rodap"/>
    <w:uiPriority w:val="99"/>
    <w:rsid w:val="00881289"/>
    <w:rPr>
      <w:sz w:val="22"/>
      <w:szCs w:val="22"/>
      <w:lang w:eastAsia="en-US"/>
    </w:rPr>
  </w:style>
  <w:style w:type="paragraph" w:styleId="Textodenotaderodap">
    <w:name w:val="footnote text"/>
    <w:basedOn w:val="Normal"/>
    <w:link w:val="TextodenotaderodapChar"/>
    <w:uiPriority w:val="99"/>
    <w:semiHidden/>
    <w:unhideWhenUsed/>
    <w:rsid w:val="00AB5BA6"/>
    <w:pPr>
      <w:spacing w:after="0" w:line="240" w:lineRule="auto"/>
      <w:jc w:val="both"/>
    </w:pPr>
    <w:rPr>
      <w:sz w:val="20"/>
      <w:szCs w:val="20"/>
      <w:lang w:val="x-none" w:eastAsia="x-none"/>
    </w:rPr>
  </w:style>
  <w:style w:type="character" w:customStyle="1" w:styleId="TextodenotaderodapChar">
    <w:name w:val="Texto de nota de rodapé Char"/>
    <w:link w:val="Textodenotaderodap"/>
    <w:uiPriority w:val="99"/>
    <w:semiHidden/>
    <w:rsid w:val="00AB5BA6"/>
    <w:rPr>
      <w:lang w:val="x-none" w:eastAsia="x-none"/>
    </w:rPr>
  </w:style>
  <w:style w:type="character" w:styleId="Refdenotaderodap">
    <w:name w:val="footnote reference"/>
    <w:semiHidden/>
    <w:unhideWhenUsed/>
    <w:rsid w:val="00AB5BA6"/>
    <w:rPr>
      <w:vertAlign w:val="superscript"/>
    </w:rPr>
  </w:style>
  <w:style w:type="character" w:customStyle="1" w:styleId="PargrafodaListaChar">
    <w:name w:val="Parágrafo da Lista Char"/>
    <w:link w:val="PargrafodaLista"/>
    <w:uiPriority w:val="34"/>
    <w:rsid w:val="00AB5BA6"/>
    <w:rPr>
      <w:sz w:val="22"/>
      <w:szCs w:val="22"/>
      <w:lang w:eastAsia="en-US"/>
    </w:rPr>
  </w:style>
  <w:style w:type="character" w:customStyle="1" w:styleId="apple-converted-space">
    <w:name w:val="apple-converted-space"/>
    <w:basedOn w:val="Fontepargpadro"/>
    <w:rsid w:val="00EC1F2A"/>
  </w:style>
  <w:style w:type="paragraph" w:customStyle="1" w:styleId="Pa12">
    <w:name w:val="Pa12"/>
    <w:basedOn w:val="Normal"/>
    <w:next w:val="Normal"/>
    <w:uiPriority w:val="99"/>
    <w:rsid w:val="00EC1F2A"/>
    <w:pPr>
      <w:autoSpaceDE w:val="0"/>
      <w:autoSpaceDN w:val="0"/>
      <w:adjustRightInd w:val="0"/>
      <w:spacing w:after="0" w:line="201" w:lineRule="atLeast"/>
    </w:pPr>
    <w:rPr>
      <w:rFonts w:ascii="Univers" w:hAnsi="Univers"/>
      <w:sz w:val="24"/>
      <w:szCs w:val="24"/>
      <w:lang w:eastAsia="pt-BR"/>
    </w:rPr>
  </w:style>
  <w:style w:type="paragraph" w:styleId="NormalWeb">
    <w:name w:val="Normal (Web)"/>
    <w:basedOn w:val="Normal"/>
    <w:uiPriority w:val="99"/>
    <w:unhideWhenUsed/>
    <w:rsid w:val="0021119A"/>
    <w:pPr>
      <w:spacing w:before="100" w:beforeAutospacing="1" w:after="100" w:afterAutospacing="1" w:line="240" w:lineRule="auto"/>
      <w:jc w:val="both"/>
    </w:pPr>
    <w:rPr>
      <w:rFonts w:ascii="Times New Roman" w:eastAsia="Times New Roman" w:hAnsi="Times New Roman"/>
      <w:sz w:val="24"/>
      <w:szCs w:val="24"/>
      <w:lang w:eastAsia="pt-BR"/>
    </w:rPr>
  </w:style>
  <w:style w:type="character" w:styleId="Hyperlink">
    <w:name w:val="Hyperlink"/>
    <w:uiPriority w:val="99"/>
    <w:unhideWhenUsed/>
    <w:rsid w:val="0021119A"/>
    <w:rPr>
      <w:color w:val="0000FF"/>
      <w:u w:val="single"/>
    </w:rPr>
  </w:style>
  <w:style w:type="paragraph" w:styleId="SemEspaamento">
    <w:name w:val="No Spacing"/>
    <w:uiPriority w:val="1"/>
    <w:qFormat/>
    <w:rsid w:val="0021119A"/>
    <w:rPr>
      <w:sz w:val="22"/>
      <w:szCs w:val="22"/>
      <w:lang w:eastAsia="en-US"/>
    </w:rPr>
  </w:style>
  <w:style w:type="character" w:customStyle="1" w:styleId="titulonoticia">
    <w:name w:val="titulonoticia"/>
    <w:basedOn w:val="Fontepargpadro"/>
    <w:rsid w:val="0021119A"/>
  </w:style>
  <w:style w:type="paragraph" w:styleId="Legenda">
    <w:name w:val="caption"/>
    <w:basedOn w:val="Normal"/>
    <w:next w:val="Normal"/>
    <w:uiPriority w:val="35"/>
    <w:unhideWhenUsed/>
    <w:qFormat/>
    <w:rsid w:val="00E05DB3"/>
    <w:rPr>
      <w:b/>
      <w:bCs/>
      <w:sz w:val="20"/>
      <w:szCs w:val="20"/>
    </w:rPr>
  </w:style>
  <w:style w:type="character" w:customStyle="1" w:styleId="MenoPendente1">
    <w:name w:val="Menção Pendente1"/>
    <w:uiPriority w:val="99"/>
    <w:semiHidden/>
    <w:unhideWhenUsed/>
    <w:rsid w:val="00675FBC"/>
    <w:rPr>
      <w:color w:val="605E5C"/>
      <w:shd w:val="clear" w:color="auto" w:fill="E1DFDD"/>
    </w:rPr>
  </w:style>
  <w:style w:type="character" w:customStyle="1" w:styleId="Ttulo2Char">
    <w:name w:val="Título 2 Char"/>
    <w:link w:val="Ttulo2"/>
    <w:rsid w:val="00145594"/>
    <w:rPr>
      <w:rFonts w:ascii="Calibri Light" w:eastAsia="Times New Roman" w:hAnsi="Calibri Light" w:cs="Times New Roman"/>
      <w:b/>
      <w:bCs/>
      <w:i/>
      <w:iCs/>
      <w:sz w:val="28"/>
      <w:szCs w:val="28"/>
      <w:lang w:eastAsia="en-US"/>
    </w:rPr>
  </w:style>
  <w:style w:type="paragraph" w:styleId="Pr-formataoHTML">
    <w:name w:val="HTML Preformatted"/>
    <w:basedOn w:val="Normal"/>
    <w:link w:val="Pr-formataoHTMLChar"/>
    <w:uiPriority w:val="99"/>
    <w:unhideWhenUsed/>
    <w:rsid w:val="00EA0B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pt-BR"/>
    </w:rPr>
  </w:style>
  <w:style w:type="character" w:customStyle="1" w:styleId="Pr-formataoHTMLChar">
    <w:name w:val="Pré-formatação HTML Char"/>
    <w:link w:val="Pr-formataoHTML"/>
    <w:uiPriority w:val="99"/>
    <w:rsid w:val="00EA0B7F"/>
    <w:rPr>
      <w:rFonts w:ascii="Courier New" w:eastAsia="Times New Roman" w:hAnsi="Courier New" w:cs="Courier New"/>
    </w:rPr>
  </w:style>
  <w:style w:type="character" w:styleId="Forte">
    <w:name w:val="Strong"/>
    <w:uiPriority w:val="22"/>
    <w:qFormat/>
    <w:rsid w:val="00EA0B7F"/>
    <w:rPr>
      <w:b/>
      <w:bCs/>
    </w:rPr>
  </w:style>
  <w:style w:type="table" w:styleId="Tabelacomgrade">
    <w:name w:val="Table Grid"/>
    <w:basedOn w:val="Tabelanormal"/>
    <w:uiPriority w:val="39"/>
    <w:rsid w:val="00CB5C81"/>
    <w:rPr>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EndNoteBibliography">
    <w:name w:val="EndNote Bibliography"/>
    <w:basedOn w:val="Normal"/>
    <w:link w:val="EndNoteBibliographyChar"/>
    <w:rsid w:val="00CB5C81"/>
    <w:pPr>
      <w:spacing w:after="160" w:line="240" w:lineRule="auto"/>
    </w:pPr>
    <w:rPr>
      <w:rFonts w:cs="Calibri"/>
      <w:noProof/>
      <w:lang w:val="en-US"/>
    </w:rPr>
  </w:style>
  <w:style w:type="character" w:customStyle="1" w:styleId="EndNoteBibliographyChar">
    <w:name w:val="EndNote Bibliography Char"/>
    <w:link w:val="EndNoteBibliography"/>
    <w:rsid w:val="00CB5C81"/>
    <w:rPr>
      <w:rFonts w:cs="Calibri"/>
      <w:noProof/>
      <w:sz w:val="22"/>
      <w:szCs w:val="22"/>
      <w:lang w:val="en-US" w:eastAsia="en-US"/>
    </w:rPr>
  </w:style>
  <w:style w:type="character" w:customStyle="1" w:styleId="Ttulo3Char">
    <w:name w:val="Título 3 Char"/>
    <w:link w:val="Ttulo3"/>
    <w:rsid w:val="0092356C"/>
    <w:rPr>
      <w:rFonts w:ascii="Calibri Light" w:eastAsia="Times New Roman" w:hAnsi="Calibri Light" w:cs="Times New Roman"/>
      <w:b/>
      <w:bCs/>
      <w:sz w:val="26"/>
      <w:szCs w:val="26"/>
      <w:lang w:eastAsia="en-US"/>
    </w:rPr>
  </w:style>
  <w:style w:type="character" w:customStyle="1" w:styleId="Ttulo4Char">
    <w:name w:val="Título 4 Char"/>
    <w:link w:val="Ttulo4"/>
    <w:rsid w:val="0092356C"/>
    <w:rPr>
      <w:rFonts w:ascii="Cambria" w:eastAsia="Times New Roman" w:hAnsi="Cambria"/>
      <w:b/>
      <w:bCs/>
      <w:i/>
      <w:iCs/>
      <w:color w:val="4F81BD"/>
      <w:sz w:val="22"/>
      <w:szCs w:val="22"/>
      <w:lang w:eastAsia="en-US"/>
    </w:rPr>
  </w:style>
  <w:style w:type="character" w:customStyle="1" w:styleId="Ttulo5Char">
    <w:name w:val="Título 5 Char"/>
    <w:link w:val="Ttulo5"/>
    <w:rsid w:val="0092356C"/>
    <w:rPr>
      <w:rFonts w:ascii="Cambria" w:eastAsia="Times New Roman" w:hAnsi="Cambria"/>
      <w:color w:val="243F60"/>
      <w:sz w:val="22"/>
      <w:szCs w:val="22"/>
      <w:lang w:eastAsia="en-US"/>
    </w:rPr>
  </w:style>
  <w:style w:type="character" w:customStyle="1" w:styleId="Ttulo6Char">
    <w:name w:val="Título 6 Char"/>
    <w:link w:val="Ttulo6"/>
    <w:rsid w:val="0092356C"/>
    <w:rPr>
      <w:rFonts w:ascii="Cambria" w:eastAsia="Times New Roman" w:hAnsi="Cambria"/>
      <w:color w:val="243F60"/>
      <w:sz w:val="22"/>
      <w:szCs w:val="22"/>
      <w:lang w:eastAsia="en-US"/>
    </w:rPr>
  </w:style>
  <w:style w:type="character" w:customStyle="1" w:styleId="Ttulo7Char">
    <w:name w:val="Título 7 Char"/>
    <w:link w:val="Ttulo7"/>
    <w:rsid w:val="0092356C"/>
    <w:rPr>
      <w:rFonts w:ascii="Cambria" w:eastAsia="Times New Roman" w:hAnsi="Cambria"/>
      <w:i/>
      <w:iCs/>
      <w:color w:val="243F60"/>
      <w:sz w:val="22"/>
      <w:szCs w:val="22"/>
      <w:lang w:eastAsia="en-US"/>
    </w:rPr>
  </w:style>
  <w:style w:type="character" w:customStyle="1" w:styleId="Ttulo8Char">
    <w:name w:val="Título 8 Char"/>
    <w:link w:val="Ttulo8"/>
    <w:rsid w:val="0092356C"/>
    <w:rPr>
      <w:rFonts w:ascii="Cambria" w:eastAsia="Times New Roman" w:hAnsi="Cambria"/>
      <w:color w:val="272727"/>
      <w:sz w:val="21"/>
      <w:szCs w:val="21"/>
      <w:lang w:eastAsia="en-US"/>
    </w:rPr>
  </w:style>
  <w:style w:type="character" w:customStyle="1" w:styleId="Ttulo9Char">
    <w:name w:val="Título 9 Char"/>
    <w:link w:val="Ttulo9"/>
    <w:rsid w:val="0092356C"/>
    <w:rPr>
      <w:rFonts w:ascii="Cambria" w:eastAsia="Times New Roman" w:hAnsi="Cambria"/>
      <w:i/>
      <w:iCs/>
      <w:color w:val="272727"/>
      <w:sz w:val="21"/>
      <w:szCs w:val="21"/>
      <w:lang w:eastAsia="en-US"/>
    </w:rPr>
  </w:style>
  <w:style w:type="paragraph" w:styleId="Corpodetexto">
    <w:name w:val="Body Text"/>
    <w:basedOn w:val="Normal"/>
    <w:link w:val="CorpodetextoChar"/>
    <w:rsid w:val="0092356C"/>
    <w:pPr>
      <w:spacing w:after="0" w:line="240" w:lineRule="auto"/>
      <w:jc w:val="both"/>
    </w:pPr>
    <w:rPr>
      <w:rFonts w:ascii="Times New Roman" w:eastAsia="Times New Roman" w:hAnsi="Times New Roman"/>
      <w:sz w:val="24"/>
      <w:szCs w:val="20"/>
      <w:lang w:eastAsia="pt-BR"/>
    </w:rPr>
  </w:style>
  <w:style w:type="character" w:customStyle="1" w:styleId="CorpodetextoChar">
    <w:name w:val="Corpo de texto Char"/>
    <w:link w:val="Corpodetexto"/>
    <w:rsid w:val="0092356C"/>
    <w:rPr>
      <w:rFonts w:ascii="Times New Roman" w:eastAsia="Times New Roman" w:hAnsi="Times New Roman"/>
      <w:sz w:val="24"/>
    </w:rPr>
  </w:style>
  <w:style w:type="paragraph" w:customStyle="1" w:styleId="Corpodetexto21">
    <w:name w:val="Corpo de texto 21"/>
    <w:basedOn w:val="Normal"/>
    <w:rsid w:val="0092356C"/>
    <w:pPr>
      <w:suppressAutoHyphens/>
      <w:spacing w:after="0" w:line="240" w:lineRule="auto"/>
      <w:jc w:val="center"/>
    </w:pPr>
    <w:rPr>
      <w:rFonts w:ascii="Times New Roman" w:eastAsia="Times New Roman" w:hAnsi="Times New Roman"/>
      <w:b/>
      <w:caps/>
      <w:sz w:val="28"/>
      <w:szCs w:val="24"/>
      <w:lang w:eastAsia="ar-SA"/>
    </w:rPr>
  </w:style>
  <w:style w:type="paragraph" w:customStyle="1" w:styleId="Corpodetexto31">
    <w:name w:val="Corpo de texto 31"/>
    <w:basedOn w:val="Normal"/>
    <w:rsid w:val="0092356C"/>
    <w:pPr>
      <w:suppressAutoHyphens/>
      <w:spacing w:before="100" w:after="100" w:line="240" w:lineRule="auto"/>
    </w:pPr>
    <w:rPr>
      <w:rFonts w:ascii="Times New Roman" w:eastAsia="Times New Roman" w:hAnsi="Times New Roman"/>
      <w:i/>
      <w:iCs/>
      <w:sz w:val="20"/>
      <w:szCs w:val="16"/>
      <w:lang w:eastAsia="ar-SA"/>
    </w:rPr>
  </w:style>
  <w:style w:type="paragraph" w:styleId="Recuodecorpodetexto">
    <w:name w:val="Body Text Indent"/>
    <w:basedOn w:val="Normal"/>
    <w:link w:val="RecuodecorpodetextoChar"/>
    <w:uiPriority w:val="99"/>
    <w:semiHidden/>
    <w:unhideWhenUsed/>
    <w:rsid w:val="0092356C"/>
    <w:pPr>
      <w:spacing w:after="120" w:line="240" w:lineRule="auto"/>
      <w:ind w:left="283"/>
    </w:pPr>
  </w:style>
  <w:style w:type="character" w:customStyle="1" w:styleId="RecuodecorpodetextoChar">
    <w:name w:val="Recuo de corpo de texto Char"/>
    <w:link w:val="Recuodecorpodetexto"/>
    <w:uiPriority w:val="99"/>
    <w:semiHidden/>
    <w:rsid w:val="0092356C"/>
    <w:rPr>
      <w:sz w:val="22"/>
      <w:szCs w:val="22"/>
      <w:lang w:eastAsia="en-US"/>
    </w:rPr>
  </w:style>
  <w:style w:type="character" w:customStyle="1" w:styleId="w8qarf">
    <w:name w:val="w8qarf"/>
    <w:basedOn w:val="Fontepargpadro"/>
    <w:rsid w:val="00F43F77"/>
  </w:style>
  <w:style w:type="character" w:customStyle="1" w:styleId="lrzxr">
    <w:name w:val="lrzxr"/>
    <w:basedOn w:val="Fontepargpadro"/>
    <w:rsid w:val="00F43F77"/>
  </w:style>
  <w:style w:type="character" w:customStyle="1" w:styleId="go">
    <w:name w:val="go"/>
    <w:basedOn w:val="Fontepargpadro"/>
    <w:rsid w:val="00F43F77"/>
  </w:style>
  <w:style w:type="character" w:customStyle="1" w:styleId="il">
    <w:name w:val="il"/>
    <w:basedOn w:val="Fontepargpadro"/>
    <w:rsid w:val="004909ED"/>
  </w:style>
  <w:style w:type="character" w:customStyle="1" w:styleId="MenoPendente2">
    <w:name w:val="Menção Pendente2"/>
    <w:basedOn w:val="Fontepargpadro"/>
    <w:uiPriority w:val="99"/>
    <w:semiHidden/>
    <w:unhideWhenUsed/>
    <w:rsid w:val="006E0FE1"/>
    <w:rPr>
      <w:color w:val="605E5C"/>
      <w:shd w:val="clear" w:color="auto" w:fill="E1DFDD"/>
    </w:rPr>
  </w:style>
  <w:style w:type="table" w:customStyle="1" w:styleId="GradeClara1">
    <w:name w:val="Grade Clara1"/>
    <w:basedOn w:val="Tabelanormal"/>
    <w:next w:val="GradeClara"/>
    <w:uiPriority w:val="62"/>
    <w:rsid w:val="00AB159C"/>
    <w:rPr>
      <w:rFonts w:eastAsia="Times New Roman"/>
      <w:sz w:val="22"/>
      <w:szCs w:val="22"/>
      <w:lang w:eastAsia="en-US"/>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pPr>
      <w:rPr>
        <w:rFonts w:ascii="Cambria" w:eastAsia="Times New Roman" w:hAnsi="Cambria"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pPr>
      <w:rPr>
        <w:rFonts w:ascii="Cambria" w:eastAsia="Times New Roman" w:hAnsi="Cambria"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rPr>
        <w:rFonts w:cs="Times New Roman"/>
      </w:rPr>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rPr>
        <w:rFonts w:cs="Times New Roman"/>
      </w:rPr>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rPr>
        <w:rFonts w:cs="Times New Roman"/>
      </w:rPr>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styleId="GradeClara">
    <w:name w:val="Light Grid"/>
    <w:basedOn w:val="Tabelanormal"/>
    <w:uiPriority w:val="62"/>
    <w:semiHidden/>
    <w:unhideWhenUsed/>
    <w:rsid w:val="00AB159C"/>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paragraph" w:styleId="Citao">
    <w:name w:val="Quote"/>
    <w:basedOn w:val="Normal"/>
    <w:link w:val="CitaoChar"/>
    <w:qFormat/>
    <w:rsid w:val="0062445E"/>
    <w:pPr>
      <w:widowControl w:val="0"/>
      <w:spacing w:after="300" w:line="240" w:lineRule="auto"/>
      <w:ind w:left="2268"/>
      <w:jc w:val="both"/>
    </w:pPr>
    <w:rPr>
      <w:rFonts w:ascii="Arial" w:eastAsia="Times New Roman" w:hAnsi="Arial"/>
      <w:sz w:val="20"/>
      <w:szCs w:val="20"/>
      <w:lang w:eastAsia="pt-BR"/>
    </w:rPr>
  </w:style>
  <w:style w:type="character" w:customStyle="1" w:styleId="CitaoChar">
    <w:name w:val="Citação Char"/>
    <w:basedOn w:val="Fontepargpadro"/>
    <w:link w:val="Citao"/>
    <w:rsid w:val="0062445E"/>
    <w:rPr>
      <w:rFonts w:ascii="Arial" w:eastAsia="Times New Roman" w:hAnsi="Arial"/>
    </w:rPr>
  </w:style>
  <w:style w:type="paragraph" w:customStyle="1" w:styleId="Contedodatabela">
    <w:name w:val="Conteúdo da tabela"/>
    <w:basedOn w:val="Normal"/>
    <w:rsid w:val="0062445E"/>
    <w:pPr>
      <w:suppressLineNumbers/>
      <w:suppressAutoHyphens/>
      <w:overflowPunct w:val="0"/>
      <w:autoSpaceDE w:val="0"/>
      <w:spacing w:after="0" w:line="240" w:lineRule="auto"/>
      <w:textAlignment w:val="baseline"/>
    </w:pPr>
    <w:rPr>
      <w:rFonts w:ascii="Arial" w:eastAsia="Times New Roman" w:hAnsi="Arial" w:cs="Arial"/>
      <w:sz w:val="20"/>
      <w:szCs w:val="20"/>
      <w:lang w:eastAsia="zh-CN"/>
    </w:rPr>
  </w:style>
  <w:style w:type="paragraph" w:customStyle="1" w:styleId="Figuras">
    <w:name w:val="Figuras"/>
    <w:basedOn w:val="Normal"/>
    <w:rsid w:val="0062445E"/>
    <w:pPr>
      <w:widowControl w:val="0"/>
      <w:spacing w:after="0" w:line="240" w:lineRule="auto"/>
      <w:jc w:val="both"/>
    </w:pPr>
    <w:rPr>
      <w:rFonts w:ascii="Arial" w:eastAsia="Times New Roman" w:hAnsi="Arial"/>
      <w:sz w:val="24"/>
      <w:szCs w:val="24"/>
      <w:lang w:eastAsia="pt-BR"/>
    </w:rPr>
  </w:style>
  <w:style w:type="paragraph" w:styleId="Recuodecorpodetexto2">
    <w:name w:val="Body Text Indent 2"/>
    <w:basedOn w:val="Normal"/>
    <w:link w:val="Recuodecorpodetexto2Char"/>
    <w:uiPriority w:val="99"/>
    <w:semiHidden/>
    <w:unhideWhenUsed/>
    <w:rsid w:val="0062445E"/>
    <w:pPr>
      <w:spacing w:after="120" w:line="480" w:lineRule="auto"/>
      <w:ind w:left="283"/>
    </w:pPr>
    <w:rPr>
      <w:rFonts w:asciiTheme="minorHAnsi" w:eastAsiaTheme="minorHAnsi" w:hAnsiTheme="minorHAnsi" w:cstheme="minorBidi"/>
    </w:rPr>
  </w:style>
  <w:style w:type="character" w:customStyle="1" w:styleId="Recuodecorpodetexto2Char">
    <w:name w:val="Recuo de corpo de texto 2 Char"/>
    <w:basedOn w:val="Fontepargpadro"/>
    <w:link w:val="Recuodecorpodetexto2"/>
    <w:uiPriority w:val="99"/>
    <w:semiHidden/>
    <w:rsid w:val="0062445E"/>
    <w:rPr>
      <w:rFonts w:asciiTheme="minorHAnsi" w:eastAsiaTheme="minorHAnsi" w:hAnsiTheme="minorHAnsi" w:cstheme="minorBidi"/>
      <w:sz w:val="22"/>
      <w:szCs w:val="22"/>
      <w:lang w:eastAsia="en-US"/>
    </w:rPr>
  </w:style>
  <w:style w:type="character" w:customStyle="1" w:styleId="5yl5">
    <w:name w:val="_5yl5"/>
    <w:basedOn w:val="Fontepargpadro"/>
    <w:rsid w:val="0062445E"/>
  </w:style>
  <w:style w:type="character" w:styleId="HiperlinkVisitado">
    <w:name w:val="FollowedHyperlink"/>
    <w:basedOn w:val="Fontepargpadro"/>
    <w:uiPriority w:val="99"/>
    <w:semiHidden/>
    <w:unhideWhenUsed/>
    <w:rsid w:val="0062445E"/>
    <w:rPr>
      <w:color w:val="954F72" w:themeColor="followedHyperlink"/>
      <w:u w:val="single"/>
    </w:rPr>
  </w:style>
  <w:style w:type="character" w:styleId="MenoPendente">
    <w:name w:val="Unresolved Mention"/>
    <w:basedOn w:val="Fontepargpadro"/>
    <w:uiPriority w:val="99"/>
    <w:semiHidden/>
    <w:unhideWhenUsed/>
    <w:rsid w:val="0062445E"/>
    <w:rPr>
      <w:color w:val="605E5C"/>
      <w:shd w:val="clear" w:color="auto" w:fill="E1DFDD"/>
    </w:rPr>
  </w:style>
  <w:style w:type="paragraph" w:customStyle="1" w:styleId="Default">
    <w:name w:val="Default"/>
    <w:rsid w:val="0062445E"/>
    <w:pPr>
      <w:autoSpaceDE w:val="0"/>
      <w:autoSpaceDN w:val="0"/>
      <w:adjustRightInd w:val="0"/>
    </w:pPr>
    <w:rPr>
      <w:rFonts w:ascii="Times New Roman" w:eastAsiaTheme="minorHAnsi" w:hAnsi="Times New Roman"/>
      <w:color w:val="000000"/>
      <w:sz w:val="24"/>
      <w:szCs w:val="24"/>
      <w:lang w:eastAsia="en-US"/>
    </w:rPr>
  </w:style>
  <w:style w:type="paragraph" w:customStyle="1" w:styleId="academico">
    <w:name w:val="academico"/>
    <w:basedOn w:val="Normal"/>
    <w:qFormat/>
    <w:rsid w:val="0062445E"/>
    <w:pPr>
      <w:spacing w:after="0" w:line="360" w:lineRule="auto"/>
      <w:jc w:val="both"/>
    </w:pPr>
    <w:rPr>
      <w:rFonts w:ascii="Arial" w:eastAsiaTheme="minorHAnsi" w:hAnsi="Arial" w:cs="Arial"/>
      <w:sz w:val="24"/>
      <w:szCs w:val="24"/>
    </w:rPr>
  </w:style>
  <w:style w:type="paragraph" w:customStyle="1" w:styleId="citaodireta">
    <w:name w:val="citação direta"/>
    <w:basedOn w:val="Normal"/>
    <w:qFormat/>
    <w:rsid w:val="0062445E"/>
    <w:pPr>
      <w:spacing w:after="0" w:line="240" w:lineRule="auto"/>
      <w:ind w:left="2268"/>
      <w:jc w:val="both"/>
    </w:pPr>
    <w:rPr>
      <w:rFonts w:ascii="Arial" w:eastAsiaTheme="minorHAnsi" w:hAnsi="Arial" w:cs="Arial"/>
      <w:sz w:val="20"/>
      <w:szCs w:val="20"/>
    </w:rPr>
  </w:style>
  <w:style w:type="character" w:customStyle="1" w:styleId="NormalChar">
    <w:name w:val="Normal Char"/>
    <w:basedOn w:val="Fontepargpadro"/>
    <w:uiPriority w:val="99"/>
    <w:rsid w:val="0062445E"/>
    <w:rPr>
      <w:rFonts w:ascii="Arial" w:hAnsi="Arial" w:cs="Arial"/>
      <w:color w:val="000000"/>
    </w:rPr>
  </w:style>
  <w:style w:type="character" w:styleId="nfase">
    <w:name w:val="Emphasis"/>
    <w:basedOn w:val="Fontepargpadro"/>
    <w:uiPriority w:val="20"/>
    <w:qFormat/>
    <w:rsid w:val="0062445E"/>
    <w:rPr>
      <w:i/>
      <w:iCs/>
    </w:rPr>
  </w:style>
  <w:style w:type="paragraph" w:customStyle="1" w:styleId="NormalArial">
    <w:name w:val="Normal Arial"/>
    <w:aliases w:val="12 pt,Negrito,Centralizado,Antes:  180 pt,Depois ..."/>
    <w:basedOn w:val="Normal"/>
    <w:uiPriority w:val="99"/>
    <w:rsid w:val="0062445E"/>
    <w:pPr>
      <w:widowControl w:val="0"/>
      <w:spacing w:before="3600" w:after="0" w:line="360" w:lineRule="auto"/>
      <w:jc w:val="center"/>
      <w:outlineLvl w:val="0"/>
    </w:pPr>
    <w:rPr>
      <w:rFonts w:ascii="Arial" w:hAnsi="Arial" w:cs="Arial"/>
      <w:b/>
      <w:sz w:val="24"/>
      <w:szCs w:val="24"/>
      <w:lang w:eastAsia="pt-BR"/>
    </w:rPr>
  </w:style>
  <w:style w:type="paragraph" w:customStyle="1" w:styleId="TITULOO2">
    <w:name w:val="TITULOO 2"/>
    <w:basedOn w:val="Ttulo2"/>
    <w:qFormat/>
    <w:rsid w:val="0062445E"/>
    <w:pPr>
      <w:keepLines/>
      <w:spacing w:before="40" w:after="0"/>
    </w:pPr>
    <w:rPr>
      <w:rFonts w:ascii="Arial" w:hAnsi="Arial" w:cs="Arial"/>
      <w:b w:val="0"/>
      <w:bCs w:val="0"/>
      <w:i w:val="0"/>
      <w:iCs w:val="0"/>
      <w:sz w:val="24"/>
      <w:szCs w:val="26"/>
      <w:lang w:val="x-none"/>
    </w:rPr>
  </w:style>
  <w:style w:type="paragraph" w:customStyle="1" w:styleId="TITULOO1">
    <w:name w:val="TITULOO 1"/>
    <w:basedOn w:val="Ttulo1"/>
    <w:qFormat/>
    <w:rsid w:val="0062445E"/>
    <w:pPr>
      <w:spacing w:before="240"/>
    </w:pPr>
    <w:rPr>
      <w:rFonts w:ascii="Arial" w:hAnsi="Arial" w:cs="Arial"/>
      <w:bCs w:val="0"/>
      <w:color w:val="auto"/>
      <w:sz w:val="24"/>
      <w:szCs w:val="32"/>
      <w:lang w:val="pt-BR" w:eastAsia="en-US"/>
    </w:rPr>
  </w:style>
  <w:style w:type="character" w:styleId="Refdecomentrio">
    <w:name w:val="annotation reference"/>
    <w:basedOn w:val="Fontepargpadro"/>
    <w:uiPriority w:val="99"/>
    <w:semiHidden/>
    <w:unhideWhenUsed/>
    <w:rsid w:val="0062445E"/>
    <w:rPr>
      <w:sz w:val="16"/>
      <w:szCs w:val="16"/>
    </w:rPr>
  </w:style>
  <w:style w:type="paragraph" w:styleId="Textodecomentrio">
    <w:name w:val="annotation text"/>
    <w:basedOn w:val="Normal"/>
    <w:link w:val="TextodecomentrioChar"/>
    <w:uiPriority w:val="99"/>
    <w:semiHidden/>
    <w:unhideWhenUsed/>
    <w:rsid w:val="0062445E"/>
    <w:pPr>
      <w:spacing w:after="160" w:line="240" w:lineRule="auto"/>
    </w:pPr>
    <w:rPr>
      <w:rFonts w:asciiTheme="minorHAnsi" w:eastAsiaTheme="minorEastAsia" w:hAnsiTheme="minorHAnsi" w:cstheme="minorBidi"/>
      <w:sz w:val="20"/>
      <w:szCs w:val="20"/>
      <w:lang w:eastAsia="pt-BR"/>
    </w:rPr>
  </w:style>
  <w:style w:type="character" w:customStyle="1" w:styleId="TextodecomentrioChar">
    <w:name w:val="Texto de comentário Char"/>
    <w:basedOn w:val="Fontepargpadro"/>
    <w:link w:val="Textodecomentrio"/>
    <w:uiPriority w:val="99"/>
    <w:semiHidden/>
    <w:rsid w:val="0062445E"/>
    <w:rPr>
      <w:rFonts w:asciiTheme="minorHAnsi" w:eastAsiaTheme="minorEastAsia" w:hAnsiTheme="minorHAnsi" w:cstheme="minorBidi"/>
    </w:rPr>
  </w:style>
  <w:style w:type="character" w:customStyle="1" w:styleId="zgwrf">
    <w:name w:val="zgwrf"/>
    <w:basedOn w:val="Fontepargpadro"/>
    <w:rsid w:val="0062445E"/>
  </w:style>
  <w:style w:type="character" w:customStyle="1" w:styleId="fontstyle01">
    <w:name w:val="fontstyle01"/>
    <w:basedOn w:val="Fontepargpadro"/>
    <w:rsid w:val="00E83C97"/>
    <w:rPr>
      <w:rFonts w:ascii="TimesNewRomanPSMT" w:hAnsi="TimesNewRomanPSMT" w:hint="default"/>
      <w:b w:val="0"/>
      <w:bCs w:val="0"/>
      <w:i w:val="0"/>
      <w:iCs w:val="0"/>
      <w:color w:val="242021"/>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42239589">
      <w:bodyDiv w:val="1"/>
      <w:marLeft w:val="0"/>
      <w:marRight w:val="0"/>
      <w:marTop w:val="0"/>
      <w:marBottom w:val="0"/>
      <w:divBdr>
        <w:top w:val="none" w:sz="0" w:space="0" w:color="auto"/>
        <w:left w:val="none" w:sz="0" w:space="0" w:color="auto"/>
        <w:bottom w:val="none" w:sz="0" w:space="0" w:color="auto"/>
        <w:right w:val="none" w:sz="0" w:space="0" w:color="auto"/>
      </w:divBdr>
    </w:div>
    <w:div w:id="172884645">
      <w:bodyDiv w:val="1"/>
      <w:marLeft w:val="0"/>
      <w:marRight w:val="0"/>
      <w:marTop w:val="0"/>
      <w:marBottom w:val="0"/>
      <w:divBdr>
        <w:top w:val="none" w:sz="0" w:space="0" w:color="auto"/>
        <w:left w:val="none" w:sz="0" w:space="0" w:color="auto"/>
        <w:bottom w:val="none" w:sz="0" w:space="0" w:color="auto"/>
        <w:right w:val="none" w:sz="0" w:space="0" w:color="auto"/>
      </w:divBdr>
    </w:div>
    <w:div w:id="840387363">
      <w:bodyDiv w:val="1"/>
      <w:marLeft w:val="0"/>
      <w:marRight w:val="0"/>
      <w:marTop w:val="0"/>
      <w:marBottom w:val="0"/>
      <w:divBdr>
        <w:top w:val="none" w:sz="0" w:space="0" w:color="auto"/>
        <w:left w:val="none" w:sz="0" w:space="0" w:color="auto"/>
        <w:bottom w:val="none" w:sz="0" w:space="0" w:color="auto"/>
        <w:right w:val="none" w:sz="0" w:space="0" w:color="auto"/>
      </w:divBdr>
      <w:divsChild>
        <w:div w:id="353388985">
          <w:marLeft w:val="0"/>
          <w:marRight w:val="0"/>
          <w:marTop w:val="0"/>
          <w:marBottom w:val="0"/>
          <w:divBdr>
            <w:top w:val="single" w:sz="6" w:space="0" w:color="EBEBEB"/>
            <w:left w:val="none" w:sz="0" w:space="0" w:color="auto"/>
            <w:bottom w:val="none" w:sz="0" w:space="0" w:color="auto"/>
            <w:right w:val="none" w:sz="0" w:space="0" w:color="auto"/>
          </w:divBdr>
          <w:divsChild>
            <w:div w:id="141624668">
              <w:marLeft w:val="0"/>
              <w:marRight w:val="0"/>
              <w:marTop w:val="0"/>
              <w:marBottom w:val="0"/>
              <w:divBdr>
                <w:top w:val="none" w:sz="0" w:space="0" w:color="auto"/>
                <w:left w:val="none" w:sz="0" w:space="0" w:color="auto"/>
                <w:bottom w:val="none" w:sz="0" w:space="0" w:color="auto"/>
                <w:right w:val="none" w:sz="0" w:space="0" w:color="auto"/>
              </w:divBdr>
              <w:divsChild>
                <w:div w:id="1807041898">
                  <w:marLeft w:val="0"/>
                  <w:marRight w:val="0"/>
                  <w:marTop w:val="0"/>
                  <w:marBottom w:val="0"/>
                  <w:divBdr>
                    <w:top w:val="none" w:sz="0" w:space="0" w:color="auto"/>
                    <w:left w:val="none" w:sz="0" w:space="0" w:color="auto"/>
                    <w:bottom w:val="none" w:sz="0" w:space="0" w:color="auto"/>
                    <w:right w:val="none" w:sz="0" w:space="0" w:color="auto"/>
                  </w:divBdr>
                  <w:divsChild>
                    <w:div w:id="649290214">
                      <w:marLeft w:val="0"/>
                      <w:marRight w:val="0"/>
                      <w:marTop w:val="0"/>
                      <w:marBottom w:val="0"/>
                      <w:divBdr>
                        <w:top w:val="none" w:sz="0" w:space="0" w:color="auto"/>
                        <w:left w:val="none" w:sz="0" w:space="0" w:color="auto"/>
                        <w:bottom w:val="none" w:sz="0" w:space="0" w:color="auto"/>
                        <w:right w:val="none" w:sz="0" w:space="0" w:color="auto"/>
                      </w:divBdr>
                      <w:divsChild>
                        <w:div w:id="268852228">
                          <w:marLeft w:val="0"/>
                          <w:marRight w:val="0"/>
                          <w:marTop w:val="105"/>
                          <w:marBottom w:val="0"/>
                          <w:divBdr>
                            <w:top w:val="none" w:sz="0" w:space="0" w:color="auto"/>
                            <w:left w:val="none" w:sz="0" w:space="0" w:color="auto"/>
                            <w:bottom w:val="none" w:sz="0" w:space="0" w:color="auto"/>
                            <w:right w:val="none" w:sz="0" w:space="0" w:color="auto"/>
                          </w:divBdr>
                        </w:div>
                      </w:divsChild>
                    </w:div>
                  </w:divsChild>
                </w:div>
              </w:divsChild>
            </w:div>
          </w:divsChild>
        </w:div>
        <w:div w:id="1114865217">
          <w:marLeft w:val="0"/>
          <w:marRight w:val="0"/>
          <w:marTop w:val="0"/>
          <w:marBottom w:val="0"/>
          <w:divBdr>
            <w:top w:val="none" w:sz="0" w:space="0" w:color="auto"/>
            <w:left w:val="none" w:sz="0" w:space="0" w:color="auto"/>
            <w:bottom w:val="none" w:sz="0" w:space="0" w:color="auto"/>
            <w:right w:val="none" w:sz="0" w:space="0" w:color="auto"/>
          </w:divBdr>
          <w:divsChild>
            <w:div w:id="1273975405">
              <w:marLeft w:val="0"/>
              <w:marRight w:val="0"/>
              <w:marTop w:val="105"/>
              <w:marBottom w:val="0"/>
              <w:divBdr>
                <w:top w:val="none" w:sz="0" w:space="0" w:color="auto"/>
                <w:left w:val="none" w:sz="0" w:space="0" w:color="auto"/>
                <w:bottom w:val="none" w:sz="0" w:space="0" w:color="auto"/>
                <w:right w:val="none" w:sz="0" w:space="0" w:color="auto"/>
              </w:divBdr>
            </w:div>
          </w:divsChild>
        </w:div>
      </w:divsChild>
    </w:div>
    <w:div w:id="914775849">
      <w:bodyDiv w:val="1"/>
      <w:marLeft w:val="0"/>
      <w:marRight w:val="0"/>
      <w:marTop w:val="0"/>
      <w:marBottom w:val="0"/>
      <w:divBdr>
        <w:top w:val="none" w:sz="0" w:space="0" w:color="auto"/>
        <w:left w:val="none" w:sz="0" w:space="0" w:color="auto"/>
        <w:bottom w:val="none" w:sz="0" w:space="0" w:color="auto"/>
        <w:right w:val="none" w:sz="0" w:space="0" w:color="auto"/>
      </w:divBdr>
    </w:div>
    <w:div w:id="1467771157">
      <w:bodyDiv w:val="1"/>
      <w:marLeft w:val="0"/>
      <w:marRight w:val="0"/>
      <w:marTop w:val="0"/>
      <w:marBottom w:val="0"/>
      <w:divBdr>
        <w:top w:val="none" w:sz="0" w:space="0" w:color="auto"/>
        <w:left w:val="none" w:sz="0" w:space="0" w:color="auto"/>
        <w:bottom w:val="none" w:sz="0" w:space="0" w:color="auto"/>
        <w:right w:val="none" w:sz="0" w:space="0" w:color="auto"/>
      </w:divBdr>
    </w:div>
    <w:div w:id="16022564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4.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ustomXml" Target="../customXml/item2.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2.xml><?xml version="1.0" encoding="utf-8"?>
<ct:contentTypeSchema xmlns:ct="http://schemas.microsoft.com/office/2006/metadata/contentType" xmlns:ma="http://schemas.microsoft.com/office/2006/metadata/properties/metaAttributes" ct:_="" ma:_="" ma:contentTypeName="Documento" ma:contentTypeID="0x010100E80FA5A3246E0D4BA8A0600C5F057F96" ma:contentTypeVersion="0" ma:contentTypeDescription="Crie um novo documento." ma:contentTypeScope="" ma:versionID="c2dac44ea8216a206f8cf3ff6affac06">
  <xsd:schema xmlns:xsd="http://www.w3.org/2001/XMLSchema" xmlns:xs="http://www.w3.org/2001/XMLSchema" xmlns:p="http://schemas.microsoft.com/office/2006/metadata/properties" targetNamespace="http://schemas.microsoft.com/office/2006/metadata/properties" ma:root="true" ma:fieldsID="574c6ccb71ee63fbc30cff3237551ec3">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0F4162B1-CE67-4FA6-80F3-A185FAC9AAC2}">
  <ds:schemaRefs>
    <ds:schemaRef ds:uri="http://schemas.openxmlformats.org/officeDocument/2006/bibliography"/>
  </ds:schemaRefs>
</ds:datastoreItem>
</file>

<file path=customXml/itemProps2.xml><?xml version="1.0" encoding="utf-8"?>
<ds:datastoreItem xmlns:ds="http://schemas.openxmlformats.org/officeDocument/2006/customXml" ds:itemID="{8413DC71-2AE9-4A09-877C-802A64F5420E}"/>
</file>

<file path=customXml/itemProps3.xml><?xml version="1.0" encoding="utf-8"?>
<ds:datastoreItem xmlns:ds="http://schemas.openxmlformats.org/officeDocument/2006/customXml" ds:itemID="{189C4CB3-7C2B-4E7B-9F51-9526C9E499C9}"/>
</file>

<file path=customXml/itemProps4.xml><?xml version="1.0" encoding="utf-8"?>
<ds:datastoreItem xmlns:ds="http://schemas.openxmlformats.org/officeDocument/2006/customXml" ds:itemID="{4D47E377-D1F1-4D66-927F-0D33CB49B6FF}"/>
</file>

<file path=docProps/app.xml><?xml version="1.0" encoding="utf-8"?>
<Properties xmlns="http://schemas.openxmlformats.org/officeDocument/2006/extended-properties" xmlns:vt="http://schemas.openxmlformats.org/officeDocument/2006/docPropsVTypes">
  <Template>Normal</Template>
  <TotalTime>0</TotalTime>
  <Pages>7</Pages>
  <Words>1998</Words>
  <Characters>10793</Characters>
  <Application>Microsoft Office Word</Application>
  <DocSecurity>0</DocSecurity>
  <Lines>89</Lines>
  <Paragraphs>25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12766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cp:lastModifiedBy/>
  <cp:revision>1</cp:revision>
  <dcterms:created xsi:type="dcterms:W3CDTF">2023-03-28T01:25:00Z</dcterms:created>
  <dcterms:modified xsi:type="dcterms:W3CDTF">2023-09-12T01:00:00Z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0x010100E80FA5A3246E0D4BA8A0600C5F057F96</vt:lpwstr>
  </property>
</Properties>
</file>